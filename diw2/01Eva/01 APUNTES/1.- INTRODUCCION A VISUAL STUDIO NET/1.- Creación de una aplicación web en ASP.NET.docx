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0A6D9" w14:textId="77777777" w:rsidR="00AF64F8" w:rsidRPr="00425725" w:rsidRDefault="00AC608C">
      <w:pPr>
        <w:spacing w:line="1060" w:lineRule="exact"/>
        <w:ind w:right="135"/>
        <w:jc w:val="right"/>
        <w:rPr>
          <w:sz w:val="96"/>
          <w:szCs w:val="96"/>
          <w:lang w:val="es-ES"/>
        </w:rPr>
      </w:pPr>
      <w:r w:rsidRPr="00425725">
        <w:rPr>
          <w:b/>
          <w:w w:val="99"/>
          <w:position w:val="-1"/>
          <w:sz w:val="96"/>
          <w:szCs w:val="96"/>
          <w:lang w:val="es-ES"/>
        </w:rPr>
        <w:t>2</w:t>
      </w:r>
    </w:p>
    <w:p w14:paraId="5BDDA1CE" w14:textId="77777777" w:rsidR="00AF64F8" w:rsidRPr="00425725" w:rsidRDefault="00AC608C">
      <w:pPr>
        <w:spacing w:before="30"/>
        <w:ind w:right="136"/>
        <w:jc w:val="right"/>
        <w:rPr>
          <w:rFonts w:ascii="Arial" w:eastAsia="Arial" w:hAnsi="Arial" w:cs="Arial"/>
          <w:sz w:val="44"/>
          <w:szCs w:val="44"/>
          <w:lang w:val="es-ES"/>
        </w:rPr>
      </w:pPr>
      <w:r>
        <w:pict w14:anchorId="3001C255">
          <v:group id="_x0000_s1084" style="position:absolute;left:0;text-align:left;margin-left:83.65pt;margin-top:1.4pt;width:428.05pt;height:0;z-index:-251665920;mso-position-horizontal-relative:page" coordorigin="1673,28" coordsize="8561,0">
            <v:shape id="_x0000_s1085" style="position:absolute;left:1673;top:28;width:8561;height:0" coordorigin="1673,28" coordsize="8561,0" path="m1673,28r8561,e" filled="f" strokeweight=".58pt">
              <v:path arrowok="t"/>
            </v:shape>
            <w10:wrap anchorx="page"/>
          </v:group>
        </w:pict>
      </w:r>
      <w:r w:rsidRPr="00425725">
        <w:rPr>
          <w:rFonts w:ascii="Arial" w:eastAsia="Arial" w:hAnsi="Arial" w:cs="Arial"/>
          <w:b/>
          <w:sz w:val="44"/>
          <w:szCs w:val="44"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sz w:val="44"/>
          <w:szCs w:val="44"/>
          <w:lang w:val="es-ES"/>
        </w:rPr>
        <w:t>n</w:t>
      </w:r>
      <w:r w:rsidRPr="00425725">
        <w:rPr>
          <w:rFonts w:ascii="Arial" w:eastAsia="Arial" w:hAnsi="Arial" w:cs="Arial"/>
          <w:b/>
          <w:sz w:val="44"/>
          <w:szCs w:val="44"/>
          <w:lang w:val="es-ES"/>
        </w:rPr>
        <w:t>tr</w:t>
      </w:r>
      <w:r w:rsidRPr="00425725">
        <w:rPr>
          <w:rFonts w:ascii="Arial" w:eastAsia="Arial" w:hAnsi="Arial" w:cs="Arial"/>
          <w:b/>
          <w:spacing w:val="1"/>
          <w:sz w:val="44"/>
          <w:szCs w:val="44"/>
          <w:lang w:val="es-ES"/>
        </w:rPr>
        <w:t>oducc</w:t>
      </w:r>
      <w:r w:rsidRPr="00425725">
        <w:rPr>
          <w:rFonts w:ascii="Arial" w:eastAsia="Arial" w:hAnsi="Arial" w:cs="Arial"/>
          <w:b/>
          <w:sz w:val="44"/>
          <w:szCs w:val="44"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sz w:val="44"/>
          <w:szCs w:val="44"/>
          <w:lang w:val="es-ES"/>
        </w:rPr>
        <w:t>ó</w:t>
      </w:r>
      <w:r w:rsidRPr="00425725">
        <w:rPr>
          <w:rFonts w:ascii="Arial" w:eastAsia="Arial" w:hAnsi="Arial" w:cs="Arial"/>
          <w:b/>
          <w:sz w:val="44"/>
          <w:szCs w:val="44"/>
          <w:lang w:val="es-ES"/>
        </w:rPr>
        <w:t>n</w:t>
      </w:r>
      <w:r w:rsidRPr="00425725">
        <w:rPr>
          <w:rFonts w:ascii="Arial" w:eastAsia="Arial" w:hAnsi="Arial" w:cs="Arial"/>
          <w:b/>
          <w:spacing w:val="-24"/>
          <w:sz w:val="44"/>
          <w:szCs w:val="44"/>
          <w:lang w:val="es-ES"/>
        </w:rPr>
        <w:t xml:space="preserve"> </w:t>
      </w:r>
      <w:r w:rsidRPr="00425725">
        <w:rPr>
          <w:rFonts w:ascii="Arial" w:eastAsia="Arial" w:hAnsi="Arial" w:cs="Arial"/>
          <w:b/>
          <w:sz w:val="44"/>
          <w:szCs w:val="44"/>
          <w:lang w:val="es-ES"/>
        </w:rPr>
        <w:t>a</w:t>
      </w:r>
      <w:r w:rsidRPr="00425725">
        <w:rPr>
          <w:rFonts w:ascii="Arial" w:eastAsia="Arial" w:hAnsi="Arial" w:cs="Arial"/>
          <w:b/>
          <w:spacing w:val="-1"/>
          <w:sz w:val="44"/>
          <w:szCs w:val="44"/>
          <w:lang w:val="es-ES"/>
        </w:rPr>
        <w:t xml:space="preserve"> </w:t>
      </w:r>
      <w:r w:rsidRPr="00425725">
        <w:rPr>
          <w:rFonts w:ascii="Arial" w:eastAsia="Arial" w:hAnsi="Arial" w:cs="Arial"/>
          <w:b/>
          <w:w w:val="99"/>
          <w:sz w:val="44"/>
          <w:szCs w:val="44"/>
          <w:lang w:val="es-ES"/>
        </w:rPr>
        <w:t>ASP</w:t>
      </w:r>
      <w:r w:rsidRPr="00425725">
        <w:rPr>
          <w:rFonts w:ascii="Arial" w:eastAsia="Arial" w:hAnsi="Arial" w:cs="Arial"/>
          <w:b/>
          <w:sz w:val="44"/>
          <w:szCs w:val="44"/>
          <w:lang w:val="es-ES"/>
        </w:rPr>
        <w:t>.</w:t>
      </w:r>
      <w:r w:rsidRPr="00425725">
        <w:rPr>
          <w:rFonts w:ascii="Arial" w:eastAsia="Arial" w:hAnsi="Arial" w:cs="Arial"/>
          <w:b/>
          <w:w w:val="99"/>
          <w:sz w:val="44"/>
          <w:szCs w:val="44"/>
          <w:lang w:val="es-ES"/>
        </w:rPr>
        <w:t>N</w:t>
      </w:r>
      <w:r w:rsidRPr="00425725">
        <w:rPr>
          <w:rFonts w:ascii="Arial" w:eastAsia="Arial" w:hAnsi="Arial" w:cs="Arial"/>
          <w:b/>
          <w:spacing w:val="2"/>
          <w:w w:val="99"/>
          <w:sz w:val="44"/>
          <w:szCs w:val="44"/>
          <w:lang w:val="es-ES"/>
        </w:rPr>
        <w:t>E</w:t>
      </w:r>
      <w:r w:rsidRPr="00425725">
        <w:rPr>
          <w:rFonts w:ascii="Arial" w:eastAsia="Arial" w:hAnsi="Arial" w:cs="Arial"/>
          <w:b/>
          <w:w w:val="99"/>
          <w:sz w:val="44"/>
          <w:szCs w:val="44"/>
          <w:lang w:val="es-ES"/>
        </w:rPr>
        <w:t>T</w:t>
      </w:r>
    </w:p>
    <w:p w14:paraId="609546E8" w14:textId="77777777" w:rsidR="00AF64F8" w:rsidRPr="00425725" w:rsidRDefault="00AF64F8">
      <w:pPr>
        <w:spacing w:before="7" w:line="160" w:lineRule="exact"/>
        <w:rPr>
          <w:sz w:val="16"/>
          <w:szCs w:val="16"/>
          <w:lang w:val="es-ES"/>
        </w:rPr>
      </w:pPr>
    </w:p>
    <w:p w14:paraId="59CE21C6" w14:textId="77777777" w:rsidR="00AF64F8" w:rsidRPr="00425725" w:rsidRDefault="00AF64F8">
      <w:pPr>
        <w:spacing w:line="200" w:lineRule="exact"/>
        <w:rPr>
          <w:lang w:val="es-ES"/>
        </w:rPr>
      </w:pPr>
    </w:p>
    <w:p w14:paraId="53F28D8F" w14:textId="77777777" w:rsidR="00AF64F8" w:rsidRPr="00425725" w:rsidRDefault="00AC608C">
      <w:pPr>
        <w:spacing w:line="360" w:lineRule="auto"/>
        <w:ind w:left="142" w:right="98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3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he</w:t>
      </w:r>
      <w:r w:rsidRPr="00425725">
        <w:rPr>
          <w:rFonts w:ascii="Arial" w:eastAsia="Arial" w:hAnsi="Arial" w:cs="Arial"/>
          <w:spacing w:val="1"/>
          <w:lang w:val="es-ES"/>
        </w:rPr>
        <w:t>rr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 de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 a</w:t>
      </w:r>
      <w:r w:rsidRPr="00425725">
        <w:rPr>
          <w:rFonts w:ascii="Arial" w:eastAsia="Arial" w:hAnsi="Arial" w:cs="Arial"/>
          <w:spacing w:val="1"/>
          <w:lang w:val="es-ES"/>
        </w:rPr>
        <w:t>cc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ba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ato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</w:p>
    <w:p w14:paraId="1B2D7E9E" w14:textId="77777777" w:rsidR="00AF64F8" w:rsidRPr="00425725" w:rsidRDefault="00AF64F8">
      <w:pPr>
        <w:spacing w:before="6" w:line="140" w:lineRule="exact"/>
        <w:rPr>
          <w:sz w:val="14"/>
          <w:szCs w:val="14"/>
          <w:lang w:val="es-ES"/>
        </w:rPr>
      </w:pPr>
    </w:p>
    <w:p w14:paraId="3B5F3ACE" w14:textId="77777777" w:rsidR="00AF64F8" w:rsidRPr="00425725" w:rsidRDefault="00AF64F8">
      <w:pPr>
        <w:spacing w:line="200" w:lineRule="exact"/>
        <w:rPr>
          <w:lang w:val="es-ES"/>
        </w:rPr>
      </w:pPr>
    </w:p>
    <w:p w14:paraId="4F5FCEA5" w14:textId="77777777" w:rsidR="00AF64F8" w:rsidRPr="00425725" w:rsidRDefault="00AC608C">
      <w:pPr>
        <w:spacing w:line="360" w:lineRule="auto"/>
        <w:ind w:left="142" w:right="10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o,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6"/>
          <w:lang w:val="es-ES"/>
        </w:rPr>
        <w:t xml:space="preserve"> W</w:t>
      </w:r>
      <w:r w:rsidRPr="00425725">
        <w:rPr>
          <w:rFonts w:ascii="Arial" w:eastAsia="Arial" w:hAnsi="Arial" w:cs="Arial"/>
          <w:spacing w:val="-3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taban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ba</w:t>
      </w:r>
      <w:r w:rsidRPr="00425725">
        <w:rPr>
          <w:rFonts w:ascii="Arial" w:eastAsia="Arial" w:hAnsi="Arial" w:cs="Arial"/>
          <w:spacing w:val="4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ados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tá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 xml:space="preserve">as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tí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gún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po de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o)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tas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gua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3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ML.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ente</w:t>
      </w:r>
      <w:r w:rsidRPr="00425725">
        <w:rPr>
          <w:rFonts w:ascii="Arial" w:eastAsia="Arial" w:hAnsi="Arial" w:cs="Arial"/>
          <w:spacing w:val="-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odu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 xml:space="preserve"> m</w:t>
      </w:r>
      <w:r w:rsidRPr="00425725">
        <w:rPr>
          <w:rFonts w:ascii="Arial" w:eastAsia="Arial" w:hAnsi="Arial" w:cs="Arial"/>
          <w:lang w:val="es-ES"/>
        </w:rPr>
        <w:t>odo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 xml:space="preserve">n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ua</w:t>
      </w:r>
      <w:r w:rsidRPr="00425725">
        <w:rPr>
          <w:rFonts w:ascii="Arial" w:eastAsia="Arial" w:hAnsi="Arial" w:cs="Arial"/>
          <w:spacing w:val="1"/>
          <w:lang w:val="es-ES"/>
        </w:rPr>
        <w:t>ri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ón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 ba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aba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ha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ente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2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por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og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tos en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ún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ua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3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RL,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C,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et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M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ante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og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 xml:space="preserve">as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gene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aba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3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ML)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eto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o.</w:t>
      </w:r>
    </w:p>
    <w:p w14:paraId="298779AB" w14:textId="77777777" w:rsidR="00AF64F8" w:rsidRPr="00425725" w:rsidRDefault="00AC608C">
      <w:pPr>
        <w:spacing w:before="1" w:line="360" w:lineRule="auto"/>
        <w:ind w:left="142" w:right="10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odo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nado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ode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clie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-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do</w:t>
      </w:r>
      <w:r w:rsidRPr="00425725">
        <w:rPr>
          <w:rFonts w:ascii="Arial" w:eastAsia="Arial" w:hAnsi="Arial" w:cs="Arial"/>
          <w:b/>
          <w:lang w:val="es-ES"/>
        </w:rPr>
        <w:t xml:space="preserve">r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al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1"/>
          <w:lang w:val="es-ES"/>
        </w:rPr>
        <w:t>rc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ón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ando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ll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 xml:space="preserve">e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li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ón)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vi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gado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 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opo</w:t>
      </w:r>
      <w:r w:rsidRPr="00425725">
        <w:rPr>
          <w:rFonts w:ascii="Arial" w:eastAsia="Arial" w:hAnsi="Arial" w:cs="Arial"/>
          <w:spacing w:val="1"/>
          <w:lang w:val="es-ES"/>
        </w:rPr>
        <w:t>rci</w:t>
      </w:r>
      <w:r w:rsidRPr="00425725">
        <w:rPr>
          <w:rFonts w:ascii="Arial" w:eastAsia="Arial" w:hAnsi="Arial" w:cs="Arial"/>
          <w:lang w:val="es-ES"/>
        </w:rPr>
        <w:t>ona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)</w:t>
      </w:r>
      <w:r w:rsidRPr="00425725">
        <w:rPr>
          <w:rFonts w:ascii="Arial" w:eastAsia="Arial" w:hAnsi="Arial" w:cs="Arial"/>
          <w:lang w:val="es-ES"/>
        </w:rPr>
        <w:t>.</w:t>
      </w:r>
    </w:p>
    <w:p w14:paraId="4D5353E9" w14:textId="77777777" w:rsidR="00AF64F8" w:rsidRPr="00425725" w:rsidRDefault="00AF64F8">
      <w:pPr>
        <w:spacing w:before="9" w:line="140" w:lineRule="exact"/>
        <w:rPr>
          <w:sz w:val="14"/>
          <w:szCs w:val="14"/>
          <w:lang w:val="es-ES"/>
        </w:rPr>
      </w:pPr>
    </w:p>
    <w:p w14:paraId="10C6F3BB" w14:textId="77777777" w:rsidR="00AF64F8" w:rsidRPr="00425725" w:rsidRDefault="00AF64F8">
      <w:pPr>
        <w:spacing w:line="200" w:lineRule="exact"/>
        <w:rPr>
          <w:lang w:val="es-ES"/>
        </w:rPr>
      </w:pPr>
    </w:p>
    <w:p w14:paraId="3B80F77E" w14:textId="77777777" w:rsidR="00AF64F8" w:rsidRPr="00425725" w:rsidRDefault="00AC608C">
      <w:pPr>
        <w:spacing w:line="359" w:lineRule="auto"/>
        <w:ind w:left="142" w:right="98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et,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ha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ente es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1"/>
          <w:lang w:val="es-ES"/>
        </w:rPr>
        <w:t>si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eg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3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 xml:space="preserve">,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to de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)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 xml:space="preserve">ne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ón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pág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3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ML,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áge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 xml:space="preserve">, 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pt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)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og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 xml:space="preserve">do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 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et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ntes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tas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is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</w:p>
    <w:p w14:paraId="5DA37D34" w14:textId="77777777" w:rsidR="00AF64F8" w:rsidRPr="00425725" w:rsidRDefault="00AF64F8">
      <w:pPr>
        <w:spacing w:before="7" w:line="140" w:lineRule="exact"/>
        <w:rPr>
          <w:sz w:val="14"/>
          <w:szCs w:val="14"/>
          <w:lang w:val="es-ES"/>
        </w:rPr>
      </w:pPr>
    </w:p>
    <w:p w14:paraId="64072B53" w14:textId="77777777" w:rsidR="00AF64F8" w:rsidRPr="00425725" w:rsidRDefault="00AF64F8">
      <w:pPr>
        <w:spacing w:line="200" w:lineRule="exact"/>
        <w:rPr>
          <w:lang w:val="es-ES"/>
        </w:rPr>
      </w:pPr>
    </w:p>
    <w:p w14:paraId="0215FD87" w14:textId="77777777" w:rsidR="00AF64F8" w:rsidRPr="00425725" w:rsidRDefault="00AC608C">
      <w:pPr>
        <w:spacing w:line="360" w:lineRule="auto"/>
        <w:ind w:left="142" w:right="10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 xml:space="preserve">Las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 xml:space="preserve">as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tas 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 xml:space="preserve">or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el 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 xml:space="preserve">or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as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 xml:space="preserve">es  de 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entes 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pue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en  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ar 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enadas en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adas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ás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pág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tá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)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er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ge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 xml:space="preserve">adas por 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 xml:space="preserve">l 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o </w:t>
      </w:r>
      <w:r w:rsidRPr="00425725">
        <w:rPr>
          <w:rFonts w:ascii="Arial" w:eastAsia="Arial" w:hAnsi="Arial" w:cs="Arial"/>
          <w:spacing w:val="1"/>
          <w:lang w:val="es-ES"/>
        </w:rPr>
        <w:t xml:space="preserve"> 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dor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en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ón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as 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et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ne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5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del 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 xml:space="preserve">nte 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ante 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  de 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og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C</w:t>
      </w:r>
      <w:r w:rsidRPr="00425725">
        <w:rPr>
          <w:rFonts w:ascii="Arial" w:eastAsia="Arial" w:hAnsi="Arial" w:cs="Arial"/>
          <w:spacing w:val="1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4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á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>)</w:t>
      </w:r>
      <w:r w:rsidRPr="00425725">
        <w:rPr>
          <w:rFonts w:ascii="Arial" w:eastAsia="Arial" w:hAnsi="Arial" w:cs="Arial"/>
          <w:lang w:val="es-ES"/>
        </w:rPr>
        <w:t>.</w:t>
      </w:r>
    </w:p>
    <w:p w14:paraId="20ABC683" w14:textId="77777777" w:rsidR="00AF64F8" w:rsidRPr="00425725" w:rsidRDefault="00AF64F8">
      <w:pPr>
        <w:spacing w:before="6" w:line="140" w:lineRule="exact"/>
        <w:rPr>
          <w:sz w:val="14"/>
          <w:szCs w:val="14"/>
          <w:lang w:val="es-ES"/>
        </w:rPr>
      </w:pPr>
    </w:p>
    <w:p w14:paraId="78EB5858" w14:textId="77777777" w:rsidR="00AF64F8" w:rsidRPr="00425725" w:rsidRDefault="00AF64F8">
      <w:pPr>
        <w:spacing w:line="200" w:lineRule="exact"/>
        <w:rPr>
          <w:lang w:val="es-ES"/>
        </w:rPr>
      </w:pPr>
    </w:p>
    <w:p w14:paraId="77A9271E" w14:textId="77777777" w:rsidR="00AF64F8" w:rsidRPr="00425725" w:rsidRDefault="00AC608C">
      <w:pPr>
        <w:spacing w:line="360" w:lineRule="auto"/>
        <w:ind w:left="142" w:right="98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tua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"/>
          <w:lang w:val="es-ES"/>
        </w:rPr>
        <w:t>rc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ía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(r</w:t>
      </w:r>
      <w:r w:rsidRPr="00425725">
        <w:rPr>
          <w:rFonts w:ascii="Arial" w:eastAsia="Arial" w:hAnsi="Arial" w:cs="Arial"/>
          <w:lang w:val="es-ES"/>
        </w:rPr>
        <w:t>ep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ent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da por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SP</w:t>
      </w:r>
      <w:r w:rsidRPr="00425725">
        <w:rPr>
          <w:rFonts w:ascii="Arial" w:eastAsia="Arial" w:hAnsi="Arial" w:cs="Arial"/>
          <w:spacing w:val="2"/>
          <w:lang w:val="es-ES"/>
        </w:rPr>
        <w:t>.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ot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 xml:space="preserve">gías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)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2"/>
          <w:lang w:val="es-ES"/>
        </w:rPr>
        <w:t xml:space="preserve"> a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ás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pue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 xml:space="preserve">der a 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lang w:val="es-ES"/>
        </w:rPr>
        <w:t>ces</w:t>
      </w:r>
      <w:r w:rsidRPr="00425725">
        <w:rPr>
          <w:rFonts w:ascii="Arial" w:eastAsia="Arial" w:hAnsi="Arial" w:cs="Arial"/>
          <w:b/>
          <w:spacing w:val="3"/>
          <w:lang w:val="es-ES"/>
        </w:rPr>
        <w:t>o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qu</w:t>
      </w:r>
      <w:r w:rsidRPr="00425725">
        <w:rPr>
          <w:rFonts w:ascii="Arial" w:eastAsia="Arial" w:hAnsi="Arial" w:cs="Arial"/>
          <w:b/>
          <w:lang w:val="es-ES"/>
        </w:rPr>
        <w:t>e se</w:t>
      </w:r>
      <w:r w:rsidRPr="00425725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1"/>
          <w:lang w:val="es-ES"/>
        </w:rPr>
        <w:t>odu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n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en</w:t>
      </w:r>
      <w:r w:rsidRPr="00425725">
        <w:rPr>
          <w:rFonts w:ascii="Arial" w:eastAsia="Arial" w:hAnsi="Arial" w:cs="Arial"/>
          <w:b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el</w:t>
      </w:r>
      <w:r w:rsidRPr="00425725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2"/>
          <w:lang w:val="es-ES"/>
        </w:rPr>
        <w:t>l</w:t>
      </w:r>
      <w:r w:rsidRPr="00425725">
        <w:rPr>
          <w:rFonts w:ascii="Arial" w:eastAsia="Arial" w:hAnsi="Arial" w:cs="Arial"/>
          <w:b/>
          <w:lang w:val="es-ES"/>
        </w:rPr>
        <w:t>ie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or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to,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da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ental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C</w:t>
      </w:r>
      <w:r w:rsidRPr="00425725">
        <w:rPr>
          <w:rFonts w:ascii="Arial" w:eastAsia="Arial" w:hAnsi="Arial" w:cs="Arial"/>
          <w:spacing w:val="1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y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 y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SP</w:t>
      </w:r>
      <w:r w:rsidRPr="00425725">
        <w:rPr>
          <w:rFonts w:ascii="Arial" w:eastAsia="Arial" w:hAnsi="Arial" w:cs="Arial"/>
          <w:spacing w:val="2"/>
          <w:lang w:val="es-ES"/>
        </w:rPr>
        <w:t>.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AS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3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vi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 xml:space="preserve"> 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onar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 xml:space="preserve">nte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é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í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ato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or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o,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 xml:space="preserve">P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 xml:space="preserve"> s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 xml:space="preserve">ar 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 xml:space="preserve">n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3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todos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 datos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er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ados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por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 xml:space="preserve">a no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er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 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ee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ód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ente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ás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ade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ante</w:t>
      </w:r>
      <w:r w:rsidRPr="00425725">
        <w:rPr>
          <w:rFonts w:ascii="Arial" w:eastAsia="Arial" w:hAnsi="Arial" w:cs="Arial"/>
          <w:spacing w:val="1"/>
          <w:lang w:val="es-ES"/>
        </w:rPr>
        <w:t>)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go,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 xml:space="preserve">on </w: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3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2"/>
          <w:lang w:val="es-ES"/>
        </w:rPr>
        <w:t xml:space="preserve"> p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ed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utar</w:t>
      </w:r>
      <w:r w:rsidRPr="00425725">
        <w:rPr>
          <w:rFonts w:ascii="Arial" w:eastAsia="Arial" w:hAnsi="Arial" w:cs="Arial"/>
          <w:spacing w:val="2"/>
          <w:lang w:val="es-ES"/>
        </w:rPr>
        <w:t xml:space="preserve"> 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ó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da</w:t>
      </w:r>
      <w:r w:rsidRPr="00425725">
        <w:rPr>
          <w:rFonts w:ascii="Arial" w:eastAsia="Arial" w:hAnsi="Arial" w:cs="Arial"/>
          <w:spacing w:val="1"/>
          <w:lang w:val="es-ES"/>
        </w:rPr>
        <w:t>ci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ento en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 xml:space="preserve">te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du</w:t>
      </w:r>
      <w:r w:rsidRPr="00425725">
        <w:rPr>
          <w:rFonts w:ascii="Arial" w:eastAsia="Arial" w:hAnsi="Arial" w:cs="Arial"/>
          <w:spacing w:val="-4"/>
          <w:lang w:val="es-ES"/>
        </w:rPr>
        <w:t>z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da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 el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 xml:space="preserve"> v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.</w:t>
      </w:r>
    </w:p>
    <w:p w14:paraId="2F4EB38B" w14:textId="77777777" w:rsidR="00AF64F8" w:rsidRPr="00425725" w:rsidRDefault="00AF64F8">
      <w:pPr>
        <w:spacing w:before="7" w:line="140" w:lineRule="exact"/>
        <w:rPr>
          <w:sz w:val="14"/>
          <w:szCs w:val="14"/>
          <w:lang w:val="es-ES"/>
        </w:rPr>
      </w:pPr>
    </w:p>
    <w:p w14:paraId="794AA8E5" w14:textId="77777777" w:rsidR="00AF64F8" w:rsidRPr="00425725" w:rsidRDefault="00AF64F8">
      <w:pPr>
        <w:spacing w:line="200" w:lineRule="exact"/>
        <w:rPr>
          <w:lang w:val="es-ES"/>
        </w:rPr>
      </w:pPr>
    </w:p>
    <w:p w14:paraId="403E4B62" w14:textId="77777777" w:rsidR="00AF64F8" w:rsidRPr="00425725" w:rsidRDefault="00AC608C">
      <w:pPr>
        <w:ind w:left="142" w:right="10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uen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una</w:t>
      </w:r>
      <w:r w:rsidRPr="00425725">
        <w:rPr>
          <w:rFonts w:ascii="Arial" w:eastAsia="Arial" w:hAnsi="Arial" w:cs="Arial"/>
          <w:spacing w:val="2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3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il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1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al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ene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</w:p>
    <w:p w14:paraId="30DEC18C" w14:textId="77777777" w:rsidR="00AF64F8" w:rsidRPr="00425725" w:rsidRDefault="00AF64F8">
      <w:pPr>
        <w:spacing w:before="6" w:line="100" w:lineRule="exact"/>
        <w:rPr>
          <w:sz w:val="11"/>
          <w:szCs w:val="11"/>
          <w:lang w:val="es-ES"/>
        </w:rPr>
      </w:pPr>
    </w:p>
    <w:p w14:paraId="6CB3F49E" w14:textId="77777777" w:rsidR="00AF64F8" w:rsidRPr="00425725" w:rsidRDefault="00AC608C">
      <w:pPr>
        <w:ind w:left="142" w:right="105"/>
        <w:jc w:val="both"/>
        <w:rPr>
          <w:rFonts w:ascii="Arial" w:eastAsia="Arial" w:hAnsi="Arial" w:cs="Arial"/>
          <w:lang w:val="es-ES"/>
        </w:rPr>
        <w:sectPr w:rsidR="00AF64F8" w:rsidRPr="00425725">
          <w:footerReference w:type="default" r:id="rId7"/>
          <w:pgSz w:w="11900" w:h="16840"/>
          <w:pgMar w:top="1440" w:right="1560" w:bottom="280" w:left="1560" w:header="0" w:footer="537" w:gutter="0"/>
          <w:cols w:space="720"/>
        </w:sectPr>
      </w:pP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Lo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ú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nal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adas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AS</w:t>
      </w:r>
      <w:r w:rsidRPr="00425725">
        <w:rPr>
          <w:rFonts w:ascii="Arial" w:eastAsia="Arial" w:hAnsi="Arial" w:cs="Arial"/>
          <w:lang w:val="es-ES"/>
        </w:rPr>
        <w:t>P</w:t>
      </w:r>
    </w:p>
    <w:p w14:paraId="4EBC4CA8" w14:textId="77777777" w:rsidR="00AF64F8" w:rsidRPr="00425725" w:rsidRDefault="00AC608C">
      <w:pPr>
        <w:spacing w:before="73" w:line="360" w:lineRule="auto"/>
        <w:ind w:left="222" w:right="182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1"/>
          <w:lang w:val="es-ES"/>
        </w:rPr>
        <w:lastRenderedPageBreak/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pond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ág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al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í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gu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tu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as 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adas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</w:p>
    <w:p w14:paraId="28D59B3B" w14:textId="77777777" w:rsidR="00AF64F8" w:rsidRPr="00425725" w:rsidRDefault="00AF64F8">
      <w:pPr>
        <w:spacing w:before="9" w:line="140" w:lineRule="exact"/>
        <w:rPr>
          <w:sz w:val="14"/>
          <w:szCs w:val="14"/>
          <w:lang w:val="es-ES"/>
        </w:rPr>
      </w:pPr>
    </w:p>
    <w:p w14:paraId="25B0E3E0" w14:textId="77777777" w:rsidR="00AF64F8" w:rsidRPr="00425725" w:rsidRDefault="00AF64F8">
      <w:pPr>
        <w:spacing w:line="200" w:lineRule="exact"/>
        <w:rPr>
          <w:lang w:val="es-ES"/>
        </w:rPr>
      </w:pPr>
    </w:p>
    <w:p w14:paraId="0E22E01F" w14:textId="77777777" w:rsidR="00AF64F8" w:rsidRPr="00425725" w:rsidRDefault="00AC608C">
      <w:pPr>
        <w:spacing w:line="358" w:lineRule="auto"/>
        <w:ind w:left="222" w:right="179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La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tu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SP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3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ha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si</w:t>
      </w:r>
      <w:r w:rsidRPr="00425725">
        <w:rPr>
          <w:rFonts w:ascii="Arial" w:eastAsia="Arial" w:hAnsi="Arial" w:cs="Arial"/>
          <w:lang w:val="es-ES"/>
        </w:rPr>
        <w:t>do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og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 xml:space="preserve">ada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or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eto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por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P.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pod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ía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 xml:space="preserve">er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ua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no una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SP</w:t>
      </w:r>
      <w:r w:rsidRPr="00425725">
        <w:rPr>
          <w:rFonts w:ascii="Arial" w:eastAsia="Arial" w:hAnsi="Arial" w:cs="Arial"/>
          <w:lang w:val="es-ES"/>
        </w:rPr>
        <w:t>.</w:t>
      </w:r>
    </w:p>
    <w:p w14:paraId="6AFCAD45" w14:textId="77777777" w:rsidR="00AF64F8" w:rsidRPr="00425725" w:rsidRDefault="00AC608C">
      <w:pPr>
        <w:spacing w:before="5" w:line="360" w:lineRule="auto"/>
        <w:ind w:left="222" w:right="182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Co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spacing w:val="-4"/>
          <w:lang w:val="es-ES"/>
        </w:rPr>
        <w:t>y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ha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entado,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ú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4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ha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>ía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 xml:space="preserve">ente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nder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 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ntos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ente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 xml:space="preserve"> m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ante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si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pts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ante 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pt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)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or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tan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tener</w:t>
      </w:r>
      <w:r w:rsidRPr="00425725">
        <w:rPr>
          <w:rFonts w:ascii="Arial" w:eastAsia="Arial" w:hAnsi="Arial" w:cs="Arial"/>
          <w:spacing w:val="1"/>
          <w:lang w:val="es-ES"/>
        </w:rPr>
        <w:t xml:space="preserve"> c</w:t>
      </w:r>
      <w:r w:rsidRPr="00425725">
        <w:rPr>
          <w:rFonts w:ascii="Arial" w:eastAsia="Arial" w:hAnsi="Arial" w:cs="Arial"/>
          <w:lang w:val="es-ES"/>
        </w:rPr>
        <w:t>ó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1"/>
          <w:lang w:val="es-ES"/>
        </w:rPr>
        <w:t xml:space="preserve"> (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beb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do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á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</w:p>
    <w:p w14:paraId="7A90301E" w14:textId="77777777" w:rsidR="00AF64F8" w:rsidRPr="00425725" w:rsidRDefault="00AC608C">
      <w:pPr>
        <w:spacing w:before="1" w:line="220" w:lineRule="exact"/>
        <w:ind w:left="222" w:right="223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position w:val="-1"/>
          <w:lang w:val="es-ES"/>
        </w:rPr>
        <w:t>H</w:t>
      </w:r>
      <w:r w:rsidRPr="00425725">
        <w:rPr>
          <w:rFonts w:ascii="Arial" w:eastAsia="Arial" w:hAnsi="Arial" w:cs="Arial"/>
          <w:spacing w:val="3"/>
          <w:position w:val="-1"/>
          <w:lang w:val="es-ES"/>
        </w:rPr>
        <w:t>T</w:t>
      </w:r>
      <w:r w:rsidRPr="00425725">
        <w:rPr>
          <w:rFonts w:ascii="Arial" w:eastAsia="Arial" w:hAnsi="Arial" w:cs="Arial"/>
          <w:position w:val="-1"/>
          <w:lang w:val="es-ES"/>
        </w:rPr>
        <w:t>ML)</w:t>
      </w:r>
      <w:r w:rsidRPr="00425725">
        <w:rPr>
          <w:rFonts w:ascii="Arial" w:eastAsia="Arial" w:hAnsi="Arial" w:cs="Arial"/>
          <w:spacing w:val="-5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o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en</w:t>
      </w:r>
      <w:r w:rsidRPr="00425725">
        <w:rPr>
          <w:rFonts w:ascii="Arial" w:eastAsia="Arial" w:hAnsi="Arial" w:cs="Arial"/>
          <w:spacing w:val="-2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e</w:t>
      </w:r>
      <w:r w:rsidRPr="00425725">
        <w:rPr>
          <w:rFonts w:ascii="Arial" w:eastAsia="Arial" w:hAnsi="Arial" w:cs="Arial"/>
          <w:position w:val="-1"/>
          <w:lang w:val="es-ES"/>
        </w:rPr>
        <w:t>l</w:t>
      </w:r>
      <w:r w:rsidRPr="00425725">
        <w:rPr>
          <w:rFonts w:ascii="Arial" w:eastAsia="Arial" w:hAnsi="Arial" w:cs="Arial"/>
          <w:spacing w:val="-3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3"/>
          <w:position w:val="-1"/>
          <w:lang w:val="es-ES"/>
        </w:rPr>
        <w:t>r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vi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d</w:t>
      </w:r>
      <w:r w:rsidRPr="00425725">
        <w:rPr>
          <w:rFonts w:ascii="Arial" w:eastAsia="Arial" w:hAnsi="Arial" w:cs="Arial"/>
          <w:position w:val="-1"/>
          <w:lang w:val="es-ES"/>
        </w:rPr>
        <w:t>o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position w:val="-1"/>
          <w:lang w:val="es-ES"/>
        </w:rPr>
        <w:t>.</w:t>
      </w:r>
      <w:r w:rsidRPr="00425725">
        <w:rPr>
          <w:rFonts w:ascii="Arial" w:eastAsia="Arial" w:hAnsi="Arial" w:cs="Arial"/>
          <w:spacing w:val="-8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La</w:t>
      </w:r>
      <w:r w:rsidRPr="00425725">
        <w:rPr>
          <w:rFonts w:ascii="Arial" w:eastAsia="Arial" w:hAnsi="Arial" w:cs="Arial"/>
          <w:position w:val="-1"/>
          <w:lang w:val="es-ES"/>
        </w:rPr>
        <w:t>s</w:t>
      </w:r>
      <w:r w:rsidRPr="00425725">
        <w:rPr>
          <w:rFonts w:ascii="Arial" w:eastAsia="Arial" w:hAnsi="Arial" w:cs="Arial"/>
          <w:spacing w:val="-2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d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f</w:t>
      </w:r>
      <w:r w:rsidRPr="00425725">
        <w:rPr>
          <w:rFonts w:ascii="Arial" w:eastAsia="Arial" w:hAnsi="Arial" w:cs="Arial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position w:val="-1"/>
          <w:lang w:val="es-ES"/>
        </w:rPr>
        <w:t>en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c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i</w:t>
      </w:r>
      <w:r w:rsidRPr="00425725">
        <w:rPr>
          <w:rFonts w:ascii="Arial" w:eastAsia="Arial" w:hAnsi="Arial" w:cs="Arial"/>
          <w:position w:val="-1"/>
          <w:lang w:val="es-ES"/>
        </w:rPr>
        <w:t>as</w:t>
      </w:r>
      <w:r w:rsidRPr="00425725">
        <w:rPr>
          <w:rFonts w:ascii="Arial" w:eastAsia="Arial" w:hAnsi="Arial" w:cs="Arial"/>
          <w:spacing w:val="-9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f</w:t>
      </w:r>
      <w:r w:rsidRPr="00425725">
        <w:rPr>
          <w:rFonts w:ascii="Arial" w:eastAsia="Arial" w:hAnsi="Arial" w:cs="Arial"/>
          <w:position w:val="-1"/>
          <w:lang w:val="es-ES"/>
        </w:rPr>
        <w:t>un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d</w:t>
      </w:r>
      <w:r w:rsidRPr="00425725">
        <w:rPr>
          <w:rFonts w:ascii="Arial" w:eastAsia="Arial" w:hAnsi="Arial" w:cs="Arial"/>
          <w:position w:val="-1"/>
          <w:lang w:val="es-ES"/>
        </w:rPr>
        <w:t>a</w:t>
      </w:r>
      <w:r w:rsidRPr="00425725">
        <w:rPr>
          <w:rFonts w:ascii="Arial" w:eastAsia="Arial" w:hAnsi="Arial" w:cs="Arial"/>
          <w:spacing w:val="5"/>
          <w:position w:val="-1"/>
          <w:lang w:val="es-ES"/>
        </w:rPr>
        <w:t>m</w:t>
      </w:r>
      <w:r w:rsidRPr="00425725">
        <w:rPr>
          <w:rFonts w:ascii="Arial" w:eastAsia="Arial" w:hAnsi="Arial" w:cs="Arial"/>
          <w:position w:val="-1"/>
          <w:lang w:val="es-ES"/>
        </w:rPr>
        <w:t>enta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e</w:t>
      </w:r>
      <w:r w:rsidRPr="00425725">
        <w:rPr>
          <w:rFonts w:ascii="Arial" w:eastAsia="Arial" w:hAnsi="Arial" w:cs="Arial"/>
          <w:position w:val="-1"/>
          <w:lang w:val="es-ES"/>
        </w:rPr>
        <w:t>s</w:t>
      </w:r>
      <w:r w:rsidRPr="00425725">
        <w:rPr>
          <w:rFonts w:ascii="Arial" w:eastAsia="Arial" w:hAnsi="Arial" w:cs="Arial"/>
          <w:spacing w:val="-12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ent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-5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a</w:t>
      </w:r>
      <w:r w:rsidRPr="00425725">
        <w:rPr>
          <w:rFonts w:ascii="Arial" w:eastAsia="Arial" w:hAnsi="Arial" w:cs="Arial"/>
          <w:spacing w:val="5"/>
          <w:position w:val="-1"/>
          <w:lang w:val="es-ES"/>
        </w:rPr>
        <w:t>m</w:t>
      </w:r>
      <w:r w:rsidRPr="00425725">
        <w:rPr>
          <w:rFonts w:ascii="Arial" w:eastAsia="Arial" w:hAnsi="Arial" w:cs="Arial"/>
          <w:position w:val="-1"/>
          <w:lang w:val="es-ES"/>
        </w:rPr>
        <w:t>bas</w:t>
      </w:r>
      <w:r w:rsidRPr="00425725">
        <w:rPr>
          <w:rFonts w:ascii="Arial" w:eastAsia="Arial" w:hAnsi="Arial" w:cs="Arial"/>
          <w:spacing w:val="-5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on:</w:t>
      </w:r>
    </w:p>
    <w:p w14:paraId="0892D913" w14:textId="77777777" w:rsidR="00AF64F8" w:rsidRPr="00425725" w:rsidRDefault="00AF64F8">
      <w:pPr>
        <w:spacing w:before="4" w:line="160" w:lineRule="exact"/>
        <w:rPr>
          <w:sz w:val="16"/>
          <w:szCs w:val="16"/>
          <w:lang w:val="es-ES"/>
        </w:rPr>
      </w:pPr>
    </w:p>
    <w:p w14:paraId="049E7038" w14:textId="77777777" w:rsidR="00AF64F8" w:rsidRPr="00425725" w:rsidRDefault="00AF64F8">
      <w:pPr>
        <w:spacing w:line="200" w:lineRule="exact"/>
        <w:rPr>
          <w:lang w:val="es-ES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4"/>
        <w:gridCol w:w="4075"/>
      </w:tblGrid>
      <w:tr w:rsidR="00AF64F8" w14:paraId="0551F2A5" w14:textId="77777777">
        <w:trPr>
          <w:trHeight w:hRule="exact" w:val="286"/>
        </w:trPr>
        <w:tc>
          <w:tcPr>
            <w:tcW w:w="4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3BE4E" w14:textId="77777777" w:rsidR="00AF64F8" w:rsidRDefault="00AC608C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clie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40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E88563" w14:textId="77777777" w:rsidR="00AF64F8" w:rsidRDefault="00AC608C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dor</w:t>
            </w:r>
          </w:p>
        </w:tc>
      </w:tr>
      <w:tr w:rsidR="00AF64F8" w:rsidRPr="00425725" w14:paraId="63DAF94D" w14:textId="77777777">
        <w:trPr>
          <w:trHeight w:hRule="exact" w:val="237"/>
        </w:trPr>
        <w:tc>
          <w:tcPr>
            <w:tcW w:w="464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3D668F4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1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lang w:val="es-ES"/>
              </w:rPr>
              <w:t>ene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ente </w:t>
            </w:r>
            <w:r w:rsidRPr="00425725">
              <w:rPr>
                <w:rFonts w:ascii="Arial" w:eastAsia="Arial" w:hAnsi="Arial" w:cs="Arial"/>
                <w:spacing w:val="4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  </w:t>
            </w:r>
            <w:r w:rsidRPr="00425725">
              <w:rPr>
                <w:rFonts w:ascii="Arial" w:eastAsia="Arial" w:hAnsi="Arial" w:cs="Arial"/>
                <w:spacing w:val="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  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 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odu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r 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f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tos</w:t>
            </w:r>
          </w:p>
        </w:tc>
        <w:tc>
          <w:tcPr>
            <w:tcW w:w="407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3851748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1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lang w:val="es-ES"/>
              </w:rPr>
              <w:t>ene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ente     </w:t>
            </w:r>
            <w:r w:rsidRPr="00425725">
              <w:rPr>
                <w:rFonts w:ascii="Arial" w:eastAsia="Arial" w:hAnsi="Arial" w:cs="Arial"/>
                <w:spacing w:val="3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     </w:t>
            </w:r>
            <w:r w:rsidRPr="00425725">
              <w:rPr>
                <w:rFonts w:ascii="Arial" w:eastAsia="Arial" w:hAnsi="Arial" w:cs="Arial"/>
                <w:spacing w:val="4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     </w:t>
            </w:r>
            <w:r w:rsidRPr="00425725">
              <w:rPr>
                <w:rFonts w:ascii="Arial" w:eastAsia="Arial" w:hAnsi="Arial" w:cs="Arial"/>
                <w:spacing w:val="4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pa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     </w:t>
            </w:r>
            <w:r w:rsidRPr="00425725">
              <w:rPr>
                <w:rFonts w:ascii="Arial" w:eastAsia="Arial" w:hAnsi="Arial" w:cs="Arial"/>
                <w:spacing w:val="40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el</w:t>
            </w:r>
          </w:p>
        </w:tc>
      </w:tr>
      <w:tr w:rsidR="00AF64F8" w:rsidRPr="00425725" w14:paraId="06309F2D" w14:textId="77777777">
        <w:trPr>
          <w:trHeight w:hRule="exact" w:val="230"/>
        </w:trPr>
        <w:tc>
          <w:tcPr>
            <w:tcW w:w="4644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29AD823" w14:textId="77777777" w:rsidR="00AF64F8" w:rsidRPr="00425725" w:rsidRDefault="00AC608C">
            <w:pPr>
              <w:spacing w:line="20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lang w:val="es-ES"/>
              </w:rPr>
              <w:t>á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os</w:t>
            </w:r>
            <w:r w:rsidRPr="00425725">
              <w:rPr>
                <w:rFonts w:ascii="Arial" w:eastAsia="Arial" w:hAnsi="Arial" w:cs="Arial"/>
                <w:spacing w:val="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3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1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spacing w:val="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de</w:t>
            </w:r>
            <w:r w:rsidRPr="00425725">
              <w:rPr>
                <w:rFonts w:ascii="Arial" w:eastAsia="Arial" w:hAnsi="Arial" w:cs="Arial"/>
                <w:spacing w:val="1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3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>agen</w:t>
            </w:r>
            <w:r w:rsidRPr="00425725">
              <w:rPr>
                <w:rFonts w:ascii="Arial" w:eastAsia="Arial" w:hAnsi="Arial" w:cs="Arial"/>
                <w:spacing w:val="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an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una</w:t>
            </w:r>
          </w:p>
        </w:tc>
        <w:tc>
          <w:tcPr>
            <w:tcW w:w="407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9629665" w14:textId="77777777" w:rsidR="00AF64F8" w:rsidRPr="00425725" w:rsidRDefault="00AC608C">
            <w:pPr>
              <w:spacing w:line="20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ento</w:t>
            </w:r>
            <w:r w:rsidRPr="00425725">
              <w:rPr>
                <w:rFonts w:ascii="Arial" w:eastAsia="Arial" w:hAnsi="Arial" w:cs="Arial"/>
                <w:spacing w:val="3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de</w:t>
            </w:r>
            <w:r w:rsidRPr="00425725">
              <w:rPr>
                <w:rFonts w:ascii="Arial" w:eastAsia="Arial" w:hAnsi="Arial" w:cs="Arial"/>
                <w:spacing w:val="4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>ato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,</w:t>
            </w:r>
            <w:r w:rsidRPr="00425725">
              <w:rPr>
                <w:rFonts w:ascii="Arial" w:eastAsia="Arial" w:hAnsi="Arial" w:cs="Arial"/>
                <w:spacing w:val="4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cc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3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4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ba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es</w:t>
            </w:r>
          </w:p>
        </w:tc>
      </w:tr>
      <w:tr w:rsidR="00AF64F8" w:rsidRPr="00425725" w14:paraId="7FB71368" w14:textId="77777777">
        <w:trPr>
          <w:trHeight w:hRule="exact" w:val="230"/>
        </w:trPr>
        <w:tc>
          <w:tcPr>
            <w:tcW w:w="4644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25725D7" w14:textId="77777777" w:rsidR="00AF64F8" w:rsidRPr="00425725" w:rsidRDefault="00AC608C">
            <w:pPr>
              <w:spacing w:line="20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ón</w:t>
            </w:r>
            <w:r w:rsidRPr="00425725">
              <w:rPr>
                <w:rFonts w:ascii="Arial" w:eastAsia="Arial" w:hAnsi="Arial" w:cs="Arial"/>
                <w:spacing w:val="2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>el</w:t>
            </w:r>
            <w:r w:rsidRPr="00425725">
              <w:rPr>
                <w:rFonts w:ascii="Arial" w:eastAsia="Arial" w:hAnsi="Arial" w:cs="Arial"/>
                <w:spacing w:val="30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ua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ri</w:t>
            </w:r>
            <w:r w:rsidRPr="00425725">
              <w:rPr>
                <w:rFonts w:ascii="Arial" w:eastAsia="Arial" w:hAnsi="Arial" w:cs="Arial"/>
                <w:lang w:val="es-ES"/>
              </w:rPr>
              <w:t>o,</w:t>
            </w:r>
            <w:r w:rsidRPr="00425725">
              <w:rPr>
                <w:rFonts w:ascii="Arial" w:eastAsia="Arial" w:hAnsi="Arial" w:cs="Arial"/>
                <w:spacing w:val="2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30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de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>enús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y</w:t>
            </w:r>
            <w:r w:rsidRPr="00425725">
              <w:rPr>
                <w:rFonts w:ascii="Arial" w:eastAsia="Arial" w:hAnsi="Arial" w:cs="Arial"/>
                <w:spacing w:val="2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uad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os</w:t>
            </w:r>
          </w:p>
        </w:tc>
        <w:tc>
          <w:tcPr>
            <w:tcW w:w="407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4536E31" w14:textId="77777777" w:rsidR="00AF64F8" w:rsidRPr="00425725" w:rsidRDefault="00AC608C">
            <w:pPr>
              <w:spacing w:line="20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 xml:space="preserve">de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tos 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y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ó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50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de 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os 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>ados</w:t>
            </w:r>
          </w:p>
        </w:tc>
      </w:tr>
      <w:tr w:rsidR="00AF64F8" w14:paraId="4D688B0E" w14:textId="77777777">
        <w:trPr>
          <w:trHeight w:hRule="exact" w:val="233"/>
        </w:trPr>
        <w:tc>
          <w:tcPr>
            <w:tcW w:w="46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70732B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spacing w:val="5"/>
              </w:rPr>
              <w:t>m</w:t>
            </w:r>
            <w:r>
              <w:rPr>
                <w:rFonts w:ascii="Arial" w:eastAsia="Arial" w:hAnsi="Arial" w:cs="Arial"/>
              </w:rPr>
              <w:t>en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>j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…</w:t>
            </w:r>
          </w:p>
        </w:tc>
        <w:tc>
          <w:tcPr>
            <w:tcW w:w="4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FF1229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obt</w:t>
            </w:r>
            <w:r>
              <w:rPr>
                <w:rFonts w:ascii="Arial" w:eastAsia="Arial" w:hAnsi="Arial" w:cs="Arial"/>
                <w:spacing w:val="2"/>
              </w:rPr>
              <w:t>e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2"/>
              </w:rPr>
              <w:t>d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AF64F8" w:rsidRPr="00425725" w14:paraId="6D3C7D8E" w14:textId="77777777">
        <w:trPr>
          <w:trHeight w:hRule="exact" w:val="236"/>
        </w:trPr>
        <w:tc>
          <w:tcPr>
            <w:tcW w:w="464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EAB81F6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-1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4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ód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go</w:t>
            </w:r>
            <w:r w:rsidRPr="00425725">
              <w:rPr>
                <w:rFonts w:ascii="Arial" w:eastAsia="Arial" w:hAnsi="Arial" w:cs="Arial"/>
                <w:spacing w:val="4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es</w:t>
            </w:r>
            <w:r w:rsidRPr="00425725">
              <w:rPr>
                <w:rFonts w:ascii="Arial" w:eastAsia="Arial" w:hAnsi="Arial" w:cs="Arial"/>
                <w:spacing w:val="4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j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>ado</w:t>
            </w:r>
            <w:r w:rsidRPr="00425725">
              <w:rPr>
                <w:rFonts w:ascii="Arial" w:eastAsia="Arial" w:hAnsi="Arial" w:cs="Arial"/>
                <w:spacing w:val="3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lang w:val="es-ES"/>
              </w:rPr>
              <w:t>or</w:t>
            </w:r>
            <w:r w:rsidRPr="00425725">
              <w:rPr>
                <w:rFonts w:ascii="Arial" w:eastAsia="Arial" w:hAnsi="Arial" w:cs="Arial"/>
                <w:spacing w:val="4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el</w:t>
            </w:r>
            <w:r w:rsidRPr="00425725">
              <w:rPr>
                <w:rFonts w:ascii="Arial" w:eastAsia="Arial" w:hAnsi="Arial" w:cs="Arial"/>
                <w:spacing w:val="4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>dor</w:t>
            </w:r>
            <w:r w:rsidRPr="00425725">
              <w:rPr>
                <w:rFonts w:ascii="Arial" w:eastAsia="Arial" w:hAnsi="Arial" w:cs="Arial"/>
                <w:spacing w:val="3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4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el</w:t>
            </w:r>
          </w:p>
        </w:tc>
        <w:tc>
          <w:tcPr>
            <w:tcW w:w="407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54A58718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-1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-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ó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-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e 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j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uta</w:t>
            </w:r>
            <w:r w:rsidRPr="00425725">
              <w:rPr>
                <w:rFonts w:ascii="Arial" w:eastAsia="Arial" w:hAnsi="Arial" w:cs="Arial"/>
                <w:spacing w:val="-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-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-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4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dor</w:t>
            </w:r>
          </w:p>
        </w:tc>
      </w:tr>
      <w:tr w:rsidR="00AF64F8" w14:paraId="6B562722" w14:textId="77777777">
        <w:trPr>
          <w:trHeight w:hRule="exact" w:val="232"/>
        </w:trPr>
        <w:tc>
          <w:tcPr>
            <w:tcW w:w="46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9A89F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li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2"/>
              </w:rPr>
              <w:t>n</w:t>
            </w:r>
            <w:r>
              <w:rPr>
                <w:rFonts w:ascii="Arial" w:eastAsia="Arial" w:hAnsi="Arial" w:cs="Arial"/>
              </w:rPr>
              <w:t>te</w:t>
            </w:r>
          </w:p>
        </w:tc>
        <w:tc>
          <w:tcPr>
            <w:tcW w:w="407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B6B54D" w14:textId="77777777" w:rsidR="00AF64F8" w:rsidRDefault="00AF64F8"/>
        </w:tc>
      </w:tr>
      <w:tr w:rsidR="00AF64F8" w14:paraId="28388AD7" w14:textId="77777777">
        <w:trPr>
          <w:trHeight w:hRule="exact" w:val="470"/>
        </w:trPr>
        <w:tc>
          <w:tcPr>
            <w:tcW w:w="4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282D39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-1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-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ó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-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es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et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>do</w:t>
            </w:r>
            <w:r w:rsidRPr="00425725">
              <w:rPr>
                <w:rFonts w:ascii="Arial" w:eastAsia="Arial" w:hAnsi="Arial" w:cs="Arial"/>
                <w:spacing w:val="-1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lang w:val="es-ES"/>
              </w:rPr>
              <w:t>or</w:t>
            </w:r>
            <w:r w:rsidRPr="00425725">
              <w:rPr>
                <w:rFonts w:ascii="Arial" w:eastAsia="Arial" w:hAnsi="Arial" w:cs="Arial"/>
                <w:spacing w:val="-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el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lang w:val="es-ES"/>
              </w:rPr>
              <w:t>ador</w:t>
            </w:r>
          </w:p>
        </w:tc>
        <w:tc>
          <w:tcPr>
            <w:tcW w:w="40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5BD6E0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-1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3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ó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go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es</w:t>
            </w:r>
            <w:r w:rsidRPr="00425725">
              <w:rPr>
                <w:rFonts w:ascii="Arial" w:eastAsia="Arial" w:hAnsi="Arial" w:cs="Arial"/>
                <w:spacing w:val="3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ado</w:t>
            </w:r>
            <w:r w:rsidRPr="00425725">
              <w:rPr>
                <w:rFonts w:ascii="Arial" w:eastAsia="Arial" w:hAnsi="Arial" w:cs="Arial"/>
                <w:spacing w:val="2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lang w:val="es-ES"/>
              </w:rPr>
              <w:t>or</w:t>
            </w:r>
            <w:r w:rsidRPr="00425725">
              <w:rPr>
                <w:rFonts w:ascii="Arial" w:eastAsia="Arial" w:hAnsi="Arial" w:cs="Arial"/>
                <w:spacing w:val="3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SP</w:t>
            </w:r>
            <w:r w:rsidRPr="00425725">
              <w:rPr>
                <w:rFonts w:ascii="Arial" w:eastAsia="Arial" w:hAnsi="Arial" w:cs="Arial"/>
                <w:lang w:val="es-ES"/>
              </w:rPr>
              <w:t>.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(</w:t>
            </w:r>
            <w:r w:rsidRPr="00425725">
              <w:rPr>
                <w:rFonts w:ascii="Arial" w:eastAsia="Arial" w:hAnsi="Arial" w:cs="Arial"/>
                <w:lang w:val="es-ES"/>
              </w:rPr>
              <w:t>en</w:t>
            </w:r>
          </w:p>
          <w:p w14:paraId="394F09D2" w14:textId="77777777" w:rsidR="00AF64F8" w:rsidRDefault="00AC608C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-7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1"/>
              </w:rPr>
              <w:t>)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AF64F8" w:rsidRPr="00425725" w14:paraId="54A995FD" w14:textId="77777777">
        <w:trPr>
          <w:trHeight w:hRule="exact" w:val="237"/>
        </w:trPr>
        <w:tc>
          <w:tcPr>
            <w:tcW w:w="464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1C3333DF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 xml:space="preserve">Un  </w:t>
            </w:r>
            <w:r w:rsidRPr="00425725">
              <w:rPr>
                <w:rFonts w:ascii="Arial" w:eastAsia="Arial" w:hAnsi="Arial" w:cs="Arial"/>
                <w:spacing w:val="3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p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lang w:val="es-ES"/>
              </w:rPr>
              <w:t>b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  </w:t>
            </w:r>
            <w:r w:rsidRPr="00425725">
              <w:rPr>
                <w:rFonts w:ascii="Arial" w:eastAsia="Arial" w:hAnsi="Arial" w:cs="Arial"/>
                <w:spacing w:val="2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es  </w:t>
            </w:r>
            <w:r w:rsidRPr="00425725">
              <w:rPr>
                <w:rFonts w:ascii="Arial" w:eastAsia="Arial" w:hAnsi="Arial" w:cs="Arial"/>
                <w:spacing w:val="3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  </w:t>
            </w:r>
            <w:r w:rsidRPr="00425725">
              <w:rPr>
                <w:rFonts w:ascii="Arial" w:eastAsia="Arial" w:hAnsi="Arial" w:cs="Arial"/>
                <w:spacing w:val="3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4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>pat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b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ad  </w:t>
            </w:r>
            <w:r w:rsidRPr="00425725">
              <w:rPr>
                <w:rFonts w:ascii="Arial" w:eastAsia="Arial" w:hAnsi="Arial" w:cs="Arial"/>
                <w:spacing w:val="2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de  </w:t>
            </w:r>
            <w:r w:rsidRPr="00425725">
              <w:rPr>
                <w:rFonts w:ascii="Arial" w:eastAsia="Arial" w:hAnsi="Arial" w:cs="Arial"/>
                <w:spacing w:val="3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os</w:t>
            </w:r>
          </w:p>
        </w:tc>
        <w:tc>
          <w:tcPr>
            <w:tcW w:w="407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7359BCB6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-1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3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er</w:t>
            </w:r>
            <w:r w:rsidRPr="00425725">
              <w:rPr>
                <w:rFonts w:ascii="Arial" w:eastAsia="Arial" w:hAnsi="Arial" w:cs="Arial"/>
                <w:spacing w:val="2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3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pá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lang w:val="es-ES"/>
              </w:rPr>
              <w:t>as</w:t>
            </w:r>
            <w:r w:rsidRPr="00425725">
              <w:rPr>
                <w:rFonts w:ascii="Arial" w:eastAsia="Arial" w:hAnsi="Arial" w:cs="Arial"/>
                <w:spacing w:val="2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H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>ML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tán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>ar</w:t>
            </w:r>
            <w:r w:rsidRPr="00425725">
              <w:rPr>
                <w:rFonts w:ascii="Arial" w:eastAsia="Arial" w:hAnsi="Arial" w:cs="Arial"/>
                <w:spacing w:val="2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</w:p>
        </w:tc>
      </w:tr>
      <w:tr w:rsidR="00AF64F8" w14:paraId="0AFE8124" w14:textId="77777777">
        <w:trPr>
          <w:trHeight w:hRule="exact" w:val="230"/>
        </w:trPr>
        <w:tc>
          <w:tcPr>
            <w:tcW w:w="4644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08EBFF21" w14:textId="77777777" w:rsidR="00AF64F8" w:rsidRPr="00425725" w:rsidRDefault="00AC608C">
            <w:pPr>
              <w:spacing w:line="20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f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entes</w:t>
            </w:r>
            <w:r w:rsidRPr="00425725">
              <w:rPr>
                <w:rFonts w:ascii="Arial" w:eastAsia="Arial" w:hAnsi="Arial" w:cs="Arial"/>
                <w:spacing w:val="1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eg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>do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es</w:t>
            </w:r>
            <w:r w:rsidRPr="00425725">
              <w:rPr>
                <w:rFonts w:ascii="Arial" w:eastAsia="Arial" w:hAnsi="Arial" w:cs="Arial"/>
                <w:spacing w:val="1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o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1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el</w:t>
            </w:r>
            <w:r w:rsidRPr="00425725">
              <w:rPr>
                <w:rFonts w:ascii="Arial" w:eastAsia="Arial" w:hAnsi="Arial" w:cs="Arial"/>
                <w:spacing w:val="1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en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lang w:val="es-ES"/>
              </w:rPr>
              <w:t>ua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j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scr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pt</w:t>
            </w:r>
          </w:p>
        </w:tc>
        <w:tc>
          <w:tcPr>
            <w:tcW w:w="407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0A73DE6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1"/>
              </w:rPr>
              <w:t>x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 xml:space="preserve">ten  </w:t>
            </w:r>
            <w:r>
              <w:rPr>
                <w:rFonts w:ascii="Arial" w:eastAsia="Arial" w:hAnsi="Arial" w:cs="Arial"/>
                <w:spacing w:val="4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5"/>
              </w:rPr>
              <w:t>m</w:t>
            </w:r>
            <w:r>
              <w:rPr>
                <w:rFonts w:ascii="Arial" w:eastAsia="Arial" w:hAnsi="Arial" w:cs="Arial"/>
              </w:rPr>
              <w:t>pat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2"/>
              </w:rPr>
              <w:t>b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l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2"/>
              </w:rPr>
              <w:t>d</w:t>
            </w:r>
            <w:r>
              <w:rPr>
                <w:rFonts w:ascii="Arial" w:eastAsia="Arial" w:hAnsi="Arial" w:cs="Arial"/>
              </w:rPr>
              <w:t>ad</w:t>
            </w:r>
            <w:r>
              <w:rPr>
                <w:rFonts w:ascii="Arial" w:eastAsia="Arial" w:hAnsi="Arial" w:cs="Arial"/>
                <w:spacing w:val="2"/>
              </w:rPr>
              <w:t>e</w:t>
            </w:r>
            <w:r>
              <w:rPr>
                <w:rFonts w:ascii="Arial" w:eastAsia="Arial" w:hAnsi="Arial" w:cs="Arial"/>
              </w:rPr>
              <w:t xml:space="preserve">s  </w:t>
            </w:r>
            <w:r>
              <w:rPr>
                <w:rFonts w:ascii="Arial" w:eastAsia="Arial" w:hAnsi="Arial" w:cs="Arial"/>
                <w:spacing w:val="37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</w:rPr>
              <w:t xml:space="preserve">on  </w:t>
            </w:r>
            <w:r>
              <w:rPr>
                <w:rFonts w:ascii="Arial" w:eastAsia="Arial" w:hAnsi="Arial" w:cs="Arial"/>
                <w:spacing w:val="49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2"/>
              </w:rPr>
              <w:t>g</w:t>
            </w:r>
            <w:r>
              <w:rPr>
                <w:rFonts w:ascii="Arial" w:eastAsia="Arial" w:hAnsi="Arial" w:cs="Arial"/>
              </w:rPr>
              <w:t>ún</w:t>
            </w:r>
          </w:p>
        </w:tc>
      </w:tr>
      <w:tr w:rsidR="00AF64F8" w14:paraId="22D7B9D3" w14:textId="77777777">
        <w:trPr>
          <w:trHeight w:hRule="exact" w:val="233"/>
        </w:trPr>
        <w:tc>
          <w:tcPr>
            <w:tcW w:w="46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ACFAB9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ut</w:t>
            </w:r>
            <w:r>
              <w:rPr>
                <w:rFonts w:ascii="Arial" w:eastAsia="Arial" w:hAnsi="Arial" w:cs="Arial"/>
                <w:spacing w:val="1"/>
              </w:rPr>
              <w:t>i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  <w:spacing w:val="1"/>
              </w:rPr>
              <w:t>i</w:t>
            </w:r>
            <w:r>
              <w:rPr>
                <w:rFonts w:ascii="Arial" w:eastAsia="Arial" w:hAnsi="Arial" w:cs="Arial"/>
                <w:spacing w:val="-1"/>
              </w:rPr>
              <w:t>z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2"/>
              </w:rPr>
              <w:t>d</w:t>
            </w:r>
            <w:r>
              <w:rPr>
                <w:rFonts w:ascii="Arial" w:eastAsia="Arial" w:hAnsi="Arial" w:cs="Arial"/>
              </w:rPr>
              <w:t>o.</w:t>
            </w:r>
          </w:p>
        </w:tc>
        <w:tc>
          <w:tcPr>
            <w:tcW w:w="4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1B7155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</w:t>
            </w:r>
            <w:r>
              <w:rPr>
                <w:rFonts w:ascii="Arial" w:eastAsia="Arial" w:hAnsi="Arial" w:cs="Arial"/>
                <w:spacing w:val="1"/>
              </w:rPr>
              <w:t>v</w:t>
            </w:r>
            <w:r>
              <w:rPr>
                <w:rFonts w:ascii="Arial" w:eastAsia="Arial" w:hAnsi="Arial" w:cs="Arial"/>
              </w:rPr>
              <w:t>eg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dor</w:t>
            </w:r>
          </w:p>
        </w:tc>
      </w:tr>
      <w:tr w:rsidR="00AF64F8" w:rsidRPr="00425725" w14:paraId="0B982DC6" w14:textId="77777777">
        <w:trPr>
          <w:trHeight w:hRule="exact" w:val="237"/>
        </w:trPr>
        <w:tc>
          <w:tcPr>
            <w:tcW w:w="464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900955D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spacing w:val="-1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50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ó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go</w:t>
            </w:r>
            <w:r w:rsidRPr="00425725">
              <w:rPr>
                <w:rFonts w:ascii="Arial" w:eastAsia="Arial" w:hAnsi="Arial" w:cs="Arial"/>
                <w:spacing w:val="4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52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do</w:t>
            </w:r>
            <w:r w:rsidRPr="00425725">
              <w:rPr>
                <w:rFonts w:ascii="Arial" w:eastAsia="Arial" w:hAnsi="Arial" w:cs="Arial"/>
                <w:spacing w:val="4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en</w:t>
            </w:r>
            <w:r w:rsidRPr="00425725">
              <w:rPr>
                <w:rFonts w:ascii="Arial" w:eastAsia="Arial" w:hAnsi="Arial" w:cs="Arial"/>
                <w:spacing w:val="55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5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pá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g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na</w:t>
            </w:r>
            <w:r w:rsidRPr="00425725">
              <w:rPr>
                <w:rFonts w:ascii="Arial" w:eastAsia="Arial" w:hAnsi="Arial" w:cs="Arial"/>
                <w:spacing w:val="4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H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>ML</w:t>
            </w:r>
            <w:r w:rsidRPr="00425725">
              <w:rPr>
                <w:rFonts w:ascii="Arial" w:eastAsia="Arial" w:hAnsi="Arial" w:cs="Arial"/>
                <w:spacing w:val="4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b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j</w:t>
            </w:r>
            <w:r w:rsidRPr="00425725">
              <w:rPr>
                <w:rFonts w:ascii="Arial" w:eastAsia="Arial" w:hAnsi="Arial" w:cs="Arial"/>
                <w:lang w:val="es-ES"/>
              </w:rPr>
              <w:t>o</w:t>
            </w:r>
          </w:p>
        </w:tc>
        <w:tc>
          <w:tcPr>
            <w:tcW w:w="407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66EF617" w14:textId="77777777" w:rsidR="00AF64F8" w:rsidRPr="00425725" w:rsidRDefault="00AC608C">
            <w:pPr>
              <w:spacing w:line="22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 xml:space="preserve">Los </w:t>
            </w:r>
            <w:r w:rsidRPr="00425725">
              <w:rPr>
                <w:rFonts w:ascii="Arial" w:eastAsia="Arial" w:hAnsi="Arial" w:cs="Arial"/>
                <w:spacing w:val="1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u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dos </w:t>
            </w:r>
            <w:r w:rsidRPr="00425725">
              <w:rPr>
                <w:rFonts w:ascii="Arial" w:eastAsia="Arial" w:hAnsi="Arial" w:cs="Arial"/>
                <w:spacing w:val="1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ben </w:t>
            </w:r>
            <w:r w:rsidRPr="00425725">
              <w:rPr>
                <w:rFonts w:ascii="Arial" w:eastAsia="Arial" w:hAnsi="Arial" w:cs="Arial"/>
                <w:spacing w:val="13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r </w:t>
            </w:r>
            <w:r w:rsidRPr="00425725">
              <w:rPr>
                <w:rFonts w:ascii="Arial" w:eastAsia="Arial" w:hAnsi="Arial" w:cs="Arial"/>
                <w:spacing w:val="1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on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</w:t>
            </w:r>
            <w:r w:rsidRPr="00425725">
              <w:rPr>
                <w:rFonts w:ascii="Arial" w:eastAsia="Arial" w:hAnsi="Arial" w:cs="Arial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dos </w:t>
            </w:r>
            <w:r w:rsidRPr="00425725">
              <w:rPr>
                <w:rFonts w:ascii="Arial" w:eastAsia="Arial" w:hAnsi="Arial" w:cs="Arial"/>
                <w:spacing w:val="10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</w:p>
          <w:p w14:paraId="59E39A02" w14:textId="77777777" w:rsidR="00AF64F8" w:rsidRPr="00425725" w:rsidRDefault="00AC608C">
            <w:pPr>
              <w:ind w:left="102" w:right="69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>H</w:t>
            </w:r>
            <w:r w:rsidRPr="00425725">
              <w:rPr>
                <w:rFonts w:ascii="Arial" w:eastAsia="Arial" w:hAnsi="Arial" w:cs="Arial"/>
                <w:spacing w:val="3"/>
                <w:lang w:val="es-ES"/>
              </w:rPr>
              <w:t>T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ML, </w:t>
            </w:r>
            <w:r w:rsidRPr="00425725">
              <w:rPr>
                <w:rFonts w:ascii="Arial" w:eastAsia="Arial" w:hAnsi="Arial" w:cs="Arial"/>
                <w:spacing w:val="2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X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ML, </w:t>
            </w:r>
            <w:r w:rsidRPr="00425725">
              <w:rPr>
                <w:rFonts w:ascii="Arial" w:eastAsia="Arial" w:hAnsi="Arial" w:cs="Arial"/>
                <w:spacing w:val="2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antes 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 </w:t>
            </w:r>
            <w:r w:rsidRPr="00425725">
              <w:rPr>
                <w:rFonts w:ascii="Arial" w:eastAsia="Arial" w:hAnsi="Arial" w:cs="Arial"/>
                <w:spacing w:val="28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er </w:t>
            </w:r>
            <w:r w:rsidRPr="00425725">
              <w:rPr>
                <w:rFonts w:ascii="Arial" w:eastAsia="Arial" w:hAnsi="Arial" w:cs="Arial"/>
                <w:spacing w:val="2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en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v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dos </w:t>
            </w:r>
            <w:r w:rsidRPr="00425725">
              <w:rPr>
                <w:rFonts w:ascii="Arial" w:eastAsia="Arial" w:hAnsi="Arial" w:cs="Arial"/>
                <w:spacing w:val="24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 xml:space="preserve">al 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li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lang w:val="es-ES"/>
              </w:rPr>
              <w:t>te</w:t>
            </w:r>
          </w:p>
        </w:tc>
      </w:tr>
      <w:tr w:rsidR="00AF64F8" w:rsidRPr="00425725" w14:paraId="1436A7D1" w14:textId="77777777">
        <w:trPr>
          <w:trHeight w:hRule="exact" w:val="230"/>
        </w:trPr>
        <w:tc>
          <w:tcPr>
            <w:tcW w:w="4644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820BFBF" w14:textId="77777777" w:rsidR="00AF64F8" w:rsidRPr="00425725" w:rsidRDefault="00AC608C">
            <w:pPr>
              <w:spacing w:line="200" w:lineRule="exact"/>
              <w:ind w:left="102"/>
              <w:rPr>
                <w:rFonts w:ascii="Arial" w:eastAsia="Arial" w:hAnsi="Arial" w:cs="Arial"/>
                <w:lang w:val="es-ES"/>
              </w:rPr>
            </w:pPr>
            <w:r w:rsidRPr="00425725">
              <w:rPr>
                <w:rFonts w:ascii="Arial" w:eastAsia="Arial" w:hAnsi="Arial" w:cs="Arial"/>
                <w:lang w:val="es-ES"/>
              </w:rPr>
              <w:t>unas</w:t>
            </w:r>
            <w:r w:rsidRPr="00425725">
              <w:rPr>
                <w:rFonts w:ascii="Arial" w:eastAsia="Arial" w:hAnsi="Arial" w:cs="Arial"/>
                <w:spacing w:val="4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5"/>
                <w:lang w:val="es-ES"/>
              </w:rPr>
              <w:t>m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rc</w:t>
            </w:r>
            <w:r w:rsidRPr="00425725">
              <w:rPr>
                <w:rFonts w:ascii="Arial" w:eastAsia="Arial" w:hAnsi="Arial" w:cs="Arial"/>
                <w:lang w:val="es-ES"/>
              </w:rPr>
              <w:t>as</w:t>
            </w:r>
            <w:r w:rsidRPr="00425725">
              <w:rPr>
                <w:rFonts w:ascii="Arial" w:eastAsia="Arial" w:hAnsi="Arial" w:cs="Arial"/>
                <w:spacing w:val="4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s</w:t>
            </w:r>
            <w:r w:rsidRPr="00425725">
              <w:rPr>
                <w:rFonts w:ascii="Arial" w:eastAsia="Arial" w:hAnsi="Arial" w:cs="Arial"/>
                <w:lang w:val="es-ES"/>
              </w:rPr>
              <w:t>pe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a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l</w:t>
            </w:r>
            <w:r w:rsidRPr="00425725">
              <w:rPr>
                <w:rFonts w:ascii="Arial" w:eastAsia="Arial" w:hAnsi="Arial" w:cs="Arial"/>
                <w:lang w:val="es-ES"/>
              </w:rPr>
              <w:t>es</w:t>
            </w:r>
            <w:r w:rsidRPr="00425725">
              <w:rPr>
                <w:rFonts w:ascii="Arial" w:eastAsia="Arial" w:hAnsi="Arial" w:cs="Arial"/>
                <w:spacing w:val="47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lang w:val="es-ES"/>
              </w:rPr>
              <w:t>que</w:t>
            </w:r>
            <w:r w:rsidRPr="00425725">
              <w:rPr>
                <w:rFonts w:ascii="Arial" w:eastAsia="Arial" w:hAnsi="Arial" w:cs="Arial"/>
                <w:spacing w:val="51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lang w:val="es-ES"/>
              </w:rPr>
              <w:t>n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spacing w:val="-1"/>
                <w:lang w:val="es-ES"/>
              </w:rPr>
              <w:t>i</w:t>
            </w:r>
            <w:r w:rsidRPr="00425725">
              <w:rPr>
                <w:rFonts w:ascii="Arial" w:eastAsia="Arial" w:hAnsi="Arial" w:cs="Arial"/>
                <w:spacing w:val="1"/>
                <w:lang w:val="es-ES"/>
              </w:rPr>
              <w:t>c</w:t>
            </w:r>
            <w:r w:rsidRPr="00425725">
              <w:rPr>
                <w:rFonts w:ascii="Arial" w:eastAsia="Arial" w:hAnsi="Arial" w:cs="Arial"/>
                <w:lang w:val="es-ES"/>
              </w:rPr>
              <w:t>an</w:t>
            </w:r>
            <w:r w:rsidRPr="00425725">
              <w:rPr>
                <w:rFonts w:ascii="Arial" w:eastAsia="Arial" w:hAnsi="Arial" w:cs="Arial"/>
                <w:spacing w:val="46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q</w:t>
            </w:r>
            <w:r w:rsidRPr="00425725">
              <w:rPr>
                <w:rFonts w:ascii="Arial" w:eastAsia="Arial" w:hAnsi="Arial" w:cs="Arial"/>
                <w:lang w:val="es-ES"/>
              </w:rPr>
              <w:t>ue</w:t>
            </w:r>
            <w:r w:rsidRPr="00425725">
              <w:rPr>
                <w:rFonts w:ascii="Arial" w:eastAsia="Arial" w:hAnsi="Arial" w:cs="Arial"/>
                <w:spacing w:val="49"/>
                <w:lang w:val="es-ES"/>
              </w:rPr>
              <w:t xml:space="preserve"> 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d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  <w:r w:rsidRPr="00425725">
              <w:rPr>
                <w:rFonts w:ascii="Arial" w:eastAsia="Arial" w:hAnsi="Arial" w:cs="Arial"/>
                <w:spacing w:val="2"/>
                <w:lang w:val="es-ES"/>
              </w:rPr>
              <w:t>b</w:t>
            </w:r>
            <w:r w:rsidRPr="00425725">
              <w:rPr>
                <w:rFonts w:ascii="Arial" w:eastAsia="Arial" w:hAnsi="Arial" w:cs="Arial"/>
                <w:lang w:val="es-ES"/>
              </w:rPr>
              <w:t>e</w:t>
            </w:r>
          </w:p>
        </w:tc>
        <w:tc>
          <w:tcPr>
            <w:tcW w:w="407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B68F2C7" w14:textId="77777777" w:rsidR="00AF64F8" w:rsidRPr="00425725" w:rsidRDefault="00AF64F8">
            <w:pPr>
              <w:rPr>
                <w:lang w:val="es-ES"/>
              </w:rPr>
            </w:pPr>
          </w:p>
        </w:tc>
      </w:tr>
      <w:tr w:rsidR="00AF64F8" w14:paraId="40E8AA1E" w14:textId="77777777">
        <w:trPr>
          <w:trHeight w:hRule="exact" w:val="233"/>
        </w:trPr>
        <w:tc>
          <w:tcPr>
            <w:tcW w:w="46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0C981" w14:textId="77777777" w:rsidR="00AF64F8" w:rsidRDefault="00AC608C">
            <w:pPr>
              <w:spacing w:line="20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er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</w:rPr>
              <w:t>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ado.</w:t>
            </w:r>
          </w:p>
        </w:tc>
        <w:tc>
          <w:tcPr>
            <w:tcW w:w="407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CF25C4" w14:textId="77777777" w:rsidR="00AF64F8" w:rsidRDefault="00AF64F8"/>
        </w:tc>
      </w:tr>
    </w:tbl>
    <w:p w14:paraId="38D3198A" w14:textId="77777777" w:rsidR="00AF64F8" w:rsidRDefault="00AF64F8">
      <w:pPr>
        <w:spacing w:line="200" w:lineRule="exact"/>
      </w:pPr>
    </w:p>
    <w:p w14:paraId="15879867" w14:textId="77777777" w:rsidR="00AF64F8" w:rsidRDefault="00AF64F8">
      <w:pPr>
        <w:spacing w:line="200" w:lineRule="exact"/>
      </w:pPr>
    </w:p>
    <w:p w14:paraId="0DEE7605" w14:textId="77777777" w:rsidR="00AF64F8" w:rsidRDefault="00AF64F8">
      <w:pPr>
        <w:spacing w:before="18" w:line="280" w:lineRule="exact"/>
        <w:rPr>
          <w:sz w:val="28"/>
          <w:szCs w:val="28"/>
        </w:rPr>
      </w:pPr>
    </w:p>
    <w:p w14:paraId="1032660D" w14:textId="504BB650" w:rsidR="00AF64F8" w:rsidRPr="00425725" w:rsidRDefault="00AC608C">
      <w:pPr>
        <w:spacing w:before="18" w:line="360" w:lineRule="exact"/>
        <w:ind w:left="222"/>
        <w:rPr>
          <w:rFonts w:ascii="Arial" w:eastAsia="Arial" w:hAnsi="Arial" w:cs="Arial"/>
          <w:sz w:val="32"/>
          <w:szCs w:val="32"/>
          <w:lang w:val="es-ES"/>
        </w:rPr>
      </w:pPr>
      <w:r>
        <w:pict w14:anchorId="4E8905DA">
          <v:group id="_x0000_s1082" style="position:absolute;left:0;text-align:left;margin-left:83.65pt;margin-top:20.85pt;width:428.05pt;height:0;z-index:-251662848;mso-position-horizontal-relative:page" coordorigin="1673,417" coordsize="8561,0">
            <v:shape id="_x0000_s1083" style="position:absolute;left:1673;top:417;width:8561;height:0" coordorigin="1673,417" coordsize="8561,0" path="m1673,417r8561,e" filled="f" strokeweight=".58pt">
              <v:path arrowok="t"/>
            </v:shape>
            <w10:wrap anchorx="page"/>
          </v:group>
        </w:pict>
      </w:r>
      <w:r w:rsidRPr="00425725">
        <w:rPr>
          <w:rFonts w:ascii="Arial" w:eastAsia="Arial" w:hAnsi="Arial" w:cs="Arial"/>
          <w:b/>
          <w:position w:val="-1"/>
          <w:sz w:val="32"/>
          <w:szCs w:val="32"/>
          <w:lang w:val="es-ES"/>
        </w:rPr>
        <w:t>C</w:t>
      </w:r>
      <w:r w:rsidRPr="00425725">
        <w:rPr>
          <w:rFonts w:ascii="Arial" w:eastAsia="Arial" w:hAnsi="Arial" w:cs="Arial"/>
          <w:b/>
          <w:spacing w:val="1"/>
          <w:position w:val="-1"/>
          <w:sz w:val="32"/>
          <w:szCs w:val="32"/>
          <w:lang w:val="es-ES"/>
        </w:rPr>
        <w:t>r</w:t>
      </w:r>
      <w:r w:rsidRPr="00425725">
        <w:rPr>
          <w:rFonts w:ascii="Arial" w:eastAsia="Arial" w:hAnsi="Arial" w:cs="Arial"/>
          <w:b/>
          <w:position w:val="-1"/>
          <w:sz w:val="32"/>
          <w:szCs w:val="32"/>
          <w:lang w:val="es-ES"/>
        </w:rPr>
        <w:t>ear</w:t>
      </w:r>
      <w:r w:rsidRPr="00425725">
        <w:rPr>
          <w:rFonts w:ascii="Arial" w:eastAsia="Arial" w:hAnsi="Arial" w:cs="Arial"/>
          <w:b/>
          <w:spacing w:val="-8"/>
          <w:position w:val="-1"/>
          <w:sz w:val="32"/>
          <w:szCs w:val="32"/>
          <w:lang w:val="es-ES"/>
        </w:rPr>
        <w:t xml:space="preserve"> </w:t>
      </w:r>
      <w:r w:rsidRPr="00425725">
        <w:rPr>
          <w:rFonts w:ascii="Arial" w:eastAsia="Arial" w:hAnsi="Arial" w:cs="Arial"/>
          <w:b/>
          <w:position w:val="-1"/>
          <w:sz w:val="32"/>
          <w:szCs w:val="32"/>
          <w:lang w:val="es-ES"/>
        </w:rPr>
        <w:t xml:space="preserve">mi </w:t>
      </w:r>
      <w:r w:rsidRPr="00425725">
        <w:rPr>
          <w:rFonts w:ascii="Arial" w:eastAsia="Arial" w:hAnsi="Arial" w:cs="Arial"/>
          <w:b/>
          <w:spacing w:val="-1"/>
          <w:position w:val="-1"/>
          <w:sz w:val="32"/>
          <w:szCs w:val="32"/>
          <w:lang w:val="es-ES"/>
        </w:rPr>
        <w:t>p</w:t>
      </w:r>
      <w:r w:rsidRPr="00425725">
        <w:rPr>
          <w:rFonts w:ascii="Arial" w:eastAsia="Arial" w:hAnsi="Arial" w:cs="Arial"/>
          <w:b/>
          <w:spacing w:val="1"/>
          <w:position w:val="-1"/>
          <w:sz w:val="32"/>
          <w:szCs w:val="32"/>
          <w:lang w:val="es-ES"/>
        </w:rPr>
        <w:t>r</w:t>
      </w:r>
      <w:r w:rsidRPr="00425725">
        <w:rPr>
          <w:rFonts w:ascii="Arial" w:eastAsia="Arial" w:hAnsi="Arial" w:cs="Arial"/>
          <w:b/>
          <w:position w:val="-1"/>
          <w:sz w:val="32"/>
          <w:szCs w:val="32"/>
          <w:lang w:val="es-ES"/>
        </w:rPr>
        <w:t>imer</w:t>
      </w:r>
      <w:r w:rsidR="00425725" w:rsidRPr="00425725">
        <w:rPr>
          <w:rFonts w:ascii="Arial" w:eastAsia="Arial" w:hAnsi="Arial" w:cs="Arial"/>
          <w:b/>
          <w:spacing w:val="-6"/>
          <w:position w:val="-1"/>
          <w:sz w:val="32"/>
          <w:szCs w:val="32"/>
          <w:lang w:val="es-ES"/>
        </w:rPr>
        <w:t>a aplicación W</w:t>
      </w:r>
      <w:r w:rsidR="00425725">
        <w:rPr>
          <w:rFonts w:ascii="Arial" w:eastAsia="Arial" w:hAnsi="Arial" w:cs="Arial"/>
          <w:b/>
          <w:spacing w:val="-6"/>
          <w:position w:val="-1"/>
          <w:sz w:val="32"/>
          <w:szCs w:val="32"/>
          <w:lang w:val="es-ES"/>
        </w:rPr>
        <w:t>eb</w:t>
      </w:r>
    </w:p>
    <w:p w14:paraId="7881B817" w14:textId="77777777" w:rsidR="00AF64F8" w:rsidRPr="00425725" w:rsidRDefault="00AF64F8">
      <w:pPr>
        <w:spacing w:before="2" w:line="280" w:lineRule="exact"/>
        <w:rPr>
          <w:sz w:val="28"/>
          <w:szCs w:val="28"/>
          <w:lang w:val="es-ES"/>
        </w:rPr>
      </w:pPr>
    </w:p>
    <w:p w14:paraId="2380537A" w14:textId="57971E7E" w:rsidR="00AF64F8" w:rsidRPr="00425725" w:rsidRDefault="00AC608C">
      <w:pPr>
        <w:spacing w:before="34" w:line="360" w:lineRule="auto"/>
        <w:ind w:left="222" w:right="180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3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4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ut</w:t>
      </w:r>
      <w:r w:rsidRPr="00425725">
        <w:rPr>
          <w:rFonts w:ascii="Arial" w:eastAsia="Arial" w:hAnsi="Arial" w:cs="Arial"/>
          <w:spacing w:val="-1"/>
          <w:lang w:val="es-ES"/>
        </w:rPr>
        <w:t>il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3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4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Vi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ual</w:t>
      </w:r>
      <w:r w:rsidRPr="00425725">
        <w:rPr>
          <w:rFonts w:ascii="Arial" w:eastAsia="Arial" w:hAnsi="Arial" w:cs="Arial"/>
          <w:spacing w:val="34"/>
          <w:lang w:val="es-ES"/>
        </w:rPr>
        <w:t xml:space="preserve"> </w:t>
      </w:r>
      <w:r w:rsidR="00425725">
        <w:rPr>
          <w:rFonts w:ascii="Arial" w:eastAsia="Arial" w:hAnsi="Arial" w:cs="Arial"/>
          <w:spacing w:val="9"/>
          <w:lang w:val="es-ES"/>
        </w:rPr>
        <w:t>Studio</w:t>
      </w:r>
      <w:r w:rsidRPr="00425725">
        <w:rPr>
          <w:rFonts w:ascii="Arial" w:eastAsia="Arial" w:hAnsi="Arial" w:cs="Arial"/>
          <w:spacing w:val="3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lang w:val="es-ES"/>
        </w:rPr>
        <w:t>poder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="00425725">
        <w:rPr>
          <w:rFonts w:ascii="Arial" w:eastAsia="Arial" w:hAnsi="Arial" w:cs="Arial"/>
          <w:lang w:val="es-ES"/>
        </w:rPr>
        <w:t>as aplicaciones</w:t>
      </w:r>
      <w:r w:rsidRPr="00425725">
        <w:rPr>
          <w:rFonts w:ascii="Arial" w:eastAsia="Arial" w:hAnsi="Arial" w:cs="Arial"/>
          <w:spacing w:val="-12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eb.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ba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 xml:space="preserve"> 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</w:p>
    <w:p w14:paraId="0D0F3262" w14:textId="77777777" w:rsidR="00AF64F8" w:rsidRPr="00425725" w:rsidRDefault="00AF64F8">
      <w:pPr>
        <w:spacing w:before="6" w:line="140" w:lineRule="exact"/>
        <w:rPr>
          <w:sz w:val="14"/>
          <w:szCs w:val="14"/>
          <w:lang w:val="es-ES"/>
        </w:rPr>
      </w:pPr>
    </w:p>
    <w:p w14:paraId="1B0CA2E2" w14:textId="77777777" w:rsidR="00AF64F8" w:rsidRPr="00425725" w:rsidRDefault="00AF64F8">
      <w:pPr>
        <w:spacing w:line="200" w:lineRule="exact"/>
        <w:rPr>
          <w:lang w:val="es-ES"/>
        </w:rPr>
      </w:pPr>
    </w:p>
    <w:p w14:paraId="7E038701" w14:textId="77777777" w:rsidR="00A04CE0" w:rsidRDefault="00AC608C" w:rsidP="00425725">
      <w:pPr>
        <w:spacing w:line="360" w:lineRule="auto"/>
        <w:ind w:left="222" w:right="194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rr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V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="00425725">
        <w:rPr>
          <w:rFonts w:ascii="Arial" w:eastAsia="Arial" w:hAnsi="Arial" w:cs="Arial"/>
          <w:spacing w:val="-9"/>
          <w:lang w:val="es-ES"/>
        </w:rPr>
        <w:t>Studio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a:</w:t>
      </w:r>
    </w:p>
    <w:p w14:paraId="271CF814" w14:textId="256014E2" w:rsidR="00A04CE0" w:rsidRDefault="00A04CE0" w:rsidP="00425725">
      <w:pPr>
        <w:spacing w:line="360" w:lineRule="auto"/>
        <w:ind w:left="222" w:right="194"/>
        <w:rPr>
          <w:rFonts w:ascii="Arial" w:eastAsia="Arial" w:hAnsi="Arial" w:cs="Arial"/>
          <w:lang w:val="es-ES"/>
        </w:rPr>
      </w:pPr>
      <w:r>
        <w:rPr>
          <w:noProof/>
        </w:rPr>
        <w:drawing>
          <wp:inline distT="0" distB="0" distL="0" distR="0" wp14:anchorId="720DDEB7" wp14:editId="0166B241">
            <wp:extent cx="4371340" cy="268304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624" cy="26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FFA9" w14:textId="4F9AF9FD" w:rsidR="00425725" w:rsidRDefault="00425725">
      <w:pPr>
        <w:rPr>
          <w:rFonts w:ascii="Arial" w:eastAsia="Arial" w:hAnsi="Arial" w:cs="Arial"/>
          <w:lang w:val="es-ES"/>
        </w:rPr>
      </w:pPr>
    </w:p>
    <w:p w14:paraId="1E1DC3F1" w14:textId="77777777" w:rsidR="00425725" w:rsidRDefault="00425725">
      <w:pPr>
        <w:rPr>
          <w:rFonts w:ascii="Arial" w:eastAsia="Arial" w:hAnsi="Arial" w:cs="Arial"/>
          <w:lang w:val="es-ES"/>
        </w:rPr>
      </w:pPr>
    </w:p>
    <w:p w14:paraId="0BF27B4F" w14:textId="77777777" w:rsidR="00425725" w:rsidRDefault="00425725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Pulsaremos </w:t>
      </w:r>
      <w:r w:rsidRPr="00425725">
        <w:rPr>
          <w:rFonts w:ascii="Arial" w:eastAsia="Arial" w:hAnsi="Arial" w:cs="Arial"/>
          <w:b/>
          <w:bCs/>
          <w:lang w:val="es-ES"/>
        </w:rPr>
        <w:t>Crear un proyecto</w:t>
      </w:r>
      <w:r>
        <w:rPr>
          <w:rFonts w:ascii="Arial" w:eastAsia="Arial" w:hAnsi="Arial" w:cs="Arial"/>
          <w:lang w:val="es-ES"/>
        </w:rPr>
        <w:t>.</w:t>
      </w:r>
    </w:p>
    <w:p w14:paraId="40CC6CDC" w14:textId="77777777" w:rsidR="00A04CE0" w:rsidRDefault="00425725">
      <w:pPr>
        <w:rPr>
          <w:rFonts w:ascii="Arial" w:eastAsia="Arial" w:hAnsi="Arial" w:cs="Arial"/>
          <w:lang w:val="es-ES"/>
        </w:rPr>
      </w:pPr>
      <w:r>
        <w:rPr>
          <w:noProof/>
        </w:rPr>
        <w:drawing>
          <wp:inline distT="0" distB="0" distL="0" distR="0" wp14:anchorId="5D2D9569" wp14:editId="222485C8">
            <wp:extent cx="4107180" cy="2745449"/>
            <wp:effectExtent l="19050" t="19050" r="2667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197" cy="2755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8802DE" w14:textId="77777777" w:rsidR="00A04CE0" w:rsidRDefault="00A04CE0">
      <w:pPr>
        <w:rPr>
          <w:rFonts w:ascii="Arial" w:eastAsia="Arial" w:hAnsi="Arial" w:cs="Arial"/>
          <w:lang w:val="es-ES"/>
        </w:rPr>
      </w:pPr>
    </w:p>
    <w:p w14:paraId="08285EB2" w14:textId="7C8EC944" w:rsidR="00425725" w:rsidRDefault="00A04CE0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Seleccionaremos </w:t>
      </w:r>
      <w:r w:rsidRPr="00A04CE0">
        <w:rPr>
          <w:rFonts w:ascii="Arial" w:eastAsia="Arial" w:hAnsi="Arial" w:cs="Arial"/>
          <w:b/>
          <w:bCs/>
          <w:lang w:val="es-ES"/>
        </w:rPr>
        <w:t>Aplicación ASP.NET (.NET Framework)</w:t>
      </w:r>
      <w:r>
        <w:rPr>
          <w:rFonts w:ascii="Arial" w:eastAsia="Arial" w:hAnsi="Arial" w:cs="Arial"/>
          <w:b/>
          <w:bCs/>
          <w:lang w:val="es-ES"/>
        </w:rPr>
        <w:t xml:space="preserve"> </w:t>
      </w:r>
      <w:r w:rsidRPr="00A04CE0">
        <w:rPr>
          <w:rFonts w:ascii="Arial" w:eastAsia="Arial" w:hAnsi="Arial" w:cs="Arial"/>
          <w:lang w:val="es-ES"/>
        </w:rPr>
        <w:t>y pulsaremos</w:t>
      </w:r>
      <w:r>
        <w:rPr>
          <w:rFonts w:ascii="Arial" w:eastAsia="Arial" w:hAnsi="Arial" w:cs="Arial"/>
          <w:b/>
          <w:bCs/>
          <w:lang w:val="es-ES"/>
        </w:rPr>
        <w:t xml:space="preserve"> Siguiente:</w:t>
      </w:r>
    </w:p>
    <w:p w14:paraId="279E05EA" w14:textId="77777777" w:rsidR="00425725" w:rsidRDefault="00425725">
      <w:pPr>
        <w:rPr>
          <w:rFonts w:ascii="Arial" w:eastAsia="Arial" w:hAnsi="Arial" w:cs="Arial"/>
          <w:lang w:val="es-ES"/>
        </w:rPr>
      </w:pPr>
    </w:p>
    <w:p w14:paraId="160A9203" w14:textId="0CCC2487" w:rsidR="00425725" w:rsidRDefault="00425725">
      <w:pPr>
        <w:rPr>
          <w:rFonts w:ascii="Arial" w:eastAsia="Arial" w:hAnsi="Arial" w:cs="Arial"/>
          <w:lang w:val="es-ES"/>
        </w:rPr>
      </w:pPr>
      <w:r>
        <w:rPr>
          <w:noProof/>
        </w:rPr>
        <w:drawing>
          <wp:inline distT="0" distB="0" distL="0" distR="0" wp14:anchorId="4CB3B96F" wp14:editId="0294F616">
            <wp:extent cx="4302584" cy="285940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181" cy="28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F509" w14:textId="76421144" w:rsidR="00A04CE0" w:rsidRDefault="00A04CE0">
      <w:pPr>
        <w:rPr>
          <w:rFonts w:ascii="Arial" w:eastAsia="Arial" w:hAnsi="Arial" w:cs="Arial"/>
          <w:lang w:val="es-ES"/>
        </w:rPr>
      </w:pPr>
    </w:p>
    <w:p w14:paraId="5F9D43FB" w14:textId="4EC325D6" w:rsidR="00A04CE0" w:rsidRDefault="00A04CE0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Pondremos </w:t>
      </w:r>
      <w:r w:rsidRPr="00A04CE0">
        <w:rPr>
          <w:rFonts w:ascii="Arial" w:eastAsia="Arial" w:hAnsi="Arial" w:cs="Arial"/>
          <w:b/>
          <w:bCs/>
          <w:lang w:val="es-ES"/>
        </w:rPr>
        <w:t>el nombre del Proyecto</w:t>
      </w:r>
      <w:r>
        <w:rPr>
          <w:rFonts w:ascii="Arial" w:eastAsia="Arial" w:hAnsi="Arial" w:cs="Arial"/>
          <w:lang w:val="es-ES"/>
        </w:rPr>
        <w:t xml:space="preserve">, seleccionaremos la </w:t>
      </w:r>
      <w:r w:rsidRPr="00A04CE0">
        <w:rPr>
          <w:rFonts w:ascii="Arial" w:eastAsia="Arial" w:hAnsi="Arial" w:cs="Arial"/>
          <w:b/>
          <w:bCs/>
          <w:lang w:val="es-ES"/>
        </w:rPr>
        <w:t>ubicación</w:t>
      </w:r>
      <w:r>
        <w:rPr>
          <w:rFonts w:ascii="Arial" w:eastAsia="Arial" w:hAnsi="Arial" w:cs="Arial"/>
          <w:lang w:val="es-ES"/>
        </w:rPr>
        <w:t xml:space="preserve"> para su almacenamiento y pulsaremos la casilla para </w:t>
      </w:r>
      <w:r w:rsidRPr="00A04CE0">
        <w:rPr>
          <w:rFonts w:ascii="Arial" w:eastAsia="Arial" w:hAnsi="Arial" w:cs="Arial"/>
          <w:b/>
          <w:bCs/>
          <w:lang w:val="es-ES"/>
        </w:rPr>
        <w:t>colocar la solución y el proyecto en el mismo directorio</w:t>
      </w:r>
      <w:r>
        <w:rPr>
          <w:rFonts w:ascii="Arial" w:eastAsia="Arial" w:hAnsi="Arial" w:cs="Arial"/>
          <w:lang w:val="es-ES"/>
        </w:rPr>
        <w:t>.</w:t>
      </w:r>
    </w:p>
    <w:p w14:paraId="76E251B3" w14:textId="77777777" w:rsidR="00A04CE0" w:rsidRDefault="00425725">
      <w:pPr>
        <w:rPr>
          <w:rFonts w:ascii="Arial" w:eastAsia="Arial" w:hAnsi="Arial" w:cs="Arial"/>
          <w:lang w:val="es-ES"/>
        </w:rPr>
      </w:pPr>
      <w:r>
        <w:rPr>
          <w:noProof/>
        </w:rPr>
        <w:lastRenderedPageBreak/>
        <w:drawing>
          <wp:inline distT="0" distB="0" distL="0" distR="0" wp14:anchorId="563948D0" wp14:editId="293B495A">
            <wp:extent cx="5575300" cy="38722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2232" w14:textId="77777777" w:rsidR="00A04CE0" w:rsidRDefault="00A04CE0">
      <w:pPr>
        <w:rPr>
          <w:rFonts w:ascii="Arial" w:eastAsia="Arial" w:hAnsi="Arial" w:cs="Arial"/>
          <w:lang w:val="es-ES"/>
        </w:rPr>
      </w:pPr>
    </w:p>
    <w:p w14:paraId="0712622A" w14:textId="77777777" w:rsidR="00A04CE0" w:rsidRDefault="00A04CE0" w:rsidP="00A04CE0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Elegiremos la plantilla del </w:t>
      </w:r>
      <w:r w:rsidRPr="00A04CE0">
        <w:rPr>
          <w:rFonts w:ascii="Arial" w:eastAsia="Arial" w:hAnsi="Arial" w:cs="Arial"/>
          <w:b/>
          <w:bCs/>
          <w:lang w:val="es-ES"/>
        </w:rPr>
        <w:t>proyecto vacío</w:t>
      </w:r>
      <w:r>
        <w:rPr>
          <w:rFonts w:ascii="Arial" w:eastAsia="Arial" w:hAnsi="Arial" w:cs="Arial"/>
          <w:lang w:val="es-ES"/>
        </w:rPr>
        <w:t xml:space="preserve"> y pulsaremos </w:t>
      </w:r>
      <w:r w:rsidRPr="00A04CE0">
        <w:rPr>
          <w:rFonts w:ascii="Arial" w:eastAsia="Arial" w:hAnsi="Arial" w:cs="Arial"/>
          <w:b/>
          <w:bCs/>
          <w:lang w:val="es-ES"/>
        </w:rPr>
        <w:t>Crear</w:t>
      </w:r>
      <w:r>
        <w:rPr>
          <w:rFonts w:ascii="Arial" w:eastAsia="Arial" w:hAnsi="Arial" w:cs="Arial"/>
          <w:lang w:val="es-ES"/>
        </w:rPr>
        <w:t>.</w:t>
      </w:r>
    </w:p>
    <w:p w14:paraId="021EA3DE" w14:textId="77777777" w:rsidR="00A04CE0" w:rsidRDefault="00A04CE0" w:rsidP="00A04CE0">
      <w:pPr>
        <w:rPr>
          <w:rFonts w:ascii="Arial" w:eastAsia="Arial" w:hAnsi="Arial" w:cs="Arial"/>
          <w:lang w:val="es-ES"/>
        </w:rPr>
      </w:pPr>
    </w:p>
    <w:p w14:paraId="32AEF3AA" w14:textId="77777777" w:rsidR="00A04CE0" w:rsidRDefault="00A04CE0" w:rsidP="00A04CE0">
      <w:pPr>
        <w:rPr>
          <w:rFonts w:ascii="Arial" w:eastAsia="Arial" w:hAnsi="Arial" w:cs="Arial"/>
          <w:lang w:val="es-ES"/>
        </w:rPr>
      </w:pPr>
    </w:p>
    <w:p w14:paraId="243E3D08" w14:textId="74C38841" w:rsidR="00AF64F8" w:rsidRPr="00425725" w:rsidRDefault="00A04CE0" w:rsidP="00A04CE0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>S</w:t>
      </w:r>
      <w:r w:rsidR="00AC608C" w:rsidRPr="00425725">
        <w:rPr>
          <w:rFonts w:ascii="Arial" w:eastAsia="Arial" w:hAnsi="Arial" w:cs="Arial"/>
          <w:lang w:val="es-ES"/>
        </w:rPr>
        <w:t>e</w:t>
      </w:r>
      <w:r w:rsidR="00AC608C"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="00AC608C" w:rsidRPr="00425725">
        <w:rPr>
          <w:rFonts w:ascii="Arial" w:eastAsia="Arial" w:hAnsi="Arial" w:cs="Arial"/>
          <w:spacing w:val="5"/>
          <w:lang w:val="es-ES"/>
        </w:rPr>
        <w:t>m</w:t>
      </w:r>
      <w:r w:rsidR="00AC608C" w:rsidRPr="00425725">
        <w:rPr>
          <w:rFonts w:ascii="Arial" w:eastAsia="Arial" w:hAnsi="Arial" w:cs="Arial"/>
          <w:lang w:val="es-ES"/>
        </w:rPr>
        <w:t>o</w:t>
      </w:r>
      <w:r w:rsidR="00AC608C" w:rsidRPr="00425725">
        <w:rPr>
          <w:rFonts w:ascii="Arial" w:eastAsia="Arial" w:hAnsi="Arial" w:cs="Arial"/>
          <w:spacing w:val="1"/>
          <w:lang w:val="es-ES"/>
        </w:rPr>
        <w:t>s</w:t>
      </w:r>
      <w:r w:rsidR="00AC608C" w:rsidRPr="00425725">
        <w:rPr>
          <w:rFonts w:ascii="Arial" w:eastAsia="Arial" w:hAnsi="Arial" w:cs="Arial"/>
          <w:lang w:val="es-ES"/>
        </w:rPr>
        <w:t>t</w:t>
      </w:r>
      <w:r w:rsidR="00AC608C" w:rsidRPr="00425725">
        <w:rPr>
          <w:rFonts w:ascii="Arial" w:eastAsia="Arial" w:hAnsi="Arial" w:cs="Arial"/>
          <w:spacing w:val="1"/>
          <w:lang w:val="es-ES"/>
        </w:rPr>
        <w:t>r</w:t>
      </w:r>
      <w:r w:rsidR="00AC608C" w:rsidRPr="00425725">
        <w:rPr>
          <w:rFonts w:ascii="Arial" w:eastAsia="Arial" w:hAnsi="Arial" w:cs="Arial"/>
          <w:lang w:val="es-ES"/>
        </w:rPr>
        <w:t>a</w:t>
      </w:r>
      <w:r w:rsidR="00AC608C" w:rsidRPr="00425725">
        <w:rPr>
          <w:rFonts w:ascii="Arial" w:eastAsia="Arial" w:hAnsi="Arial" w:cs="Arial"/>
          <w:spacing w:val="1"/>
          <w:lang w:val="es-ES"/>
        </w:rPr>
        <w:t>r</w:t>
      </w:r>
      <w:r w:rsidR="00AC608C" w:rsidRPr="00425725">
        <w:rPr>
          <w:rFonts w:ascii="Arial" w:eastAsia="Arial" w:hAnsi="Arial" w:cs="Arial"/>
          <w:lang w:val="es-ES"/>
        </w:rPr>
        <w:t>á</w:t>
      </w:r>
      <w:r w:rsidR="00AC608C"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="00AC608C" w:rsidRPr="00425725">
        <w:rPr>
          <w:rFonts w:ascii="Arial" w:eastAsia="Arial" w:hAnsi="Arial" w:cs="Arial"/>
          <w:spacing w:val="-1"/>
          <w:lang w:val="es-ES"/>
        </w:rPr>
        <w:t>l</w:t>
      </w:r>
      <w:r w:rsidR="00AC608C" w:rsidRPr="00425725">
        <w:rPr>
          <w:rFonts w:ascii="Arial" w:eastAsia="Arial" w:hAnsi="Arial" w:cs="Arial"/>
          <w:lang w:val="es-ES"/>
        </w:rPr>
        <w:t>a</w:t>
      </w:r>
      <w:r w:rsidR="00AC608C"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="00AC608C" w:rsidRPr="00425725">
        <w:rPr>
          <w:rFonts w:ascii="Arial" w:eastAsia="Arial" w:hAnsi="Arial" w:cs="Arial"/>
          <w:spacing w:val="1"/>
          <w:lang w:val="es-ES"/>
        </w:rPr>
        <w:t>s</w:t>
      </w:r>
      <w:r w:rsidR="00AC608C" w:rsidRPr="00425725">
        <w:rPr>
          <w:rFonts w:ascii="Arial" w:eastAsia="Arial" w:hAnsi="Arial" w:cs="Arial"/>
          <w:spacing w:val="-1"/>
          <w:lang w:val="es-ES"/>
        </w:rPr>
        <w:t>i</w:t>
      </w:r>
      <w:r w:rsidR="00AC608C" w:rsidRPr="00425725">
        <w:rPr>
          <w:rFonts w:ascii="Arial" w:eastAsia="Arial" w:hAnsi="Arial" w:cs="Arial"/>
          <w:spacing w:val="2"/>
          <w:lang w:val="es-ES"/>
        </w:rPr>
        <w:t>g</w:t>
      </w:r>
      <w:r w:rsidR="00AC608C" w:rsidRPr="00425725">
        <w:rPr>
          <w:rFonts w:ascii="Arial" w:eastAsia="Arial" w:hAnsi="Arial" w:cs="Arial"/>
          <w:lang w:val="es-ES"/>
        </w:rPr>
        <w:t>u</w:t>
      </w:r>
      <w:r w:rsidR="00AC608C" w:rsidRPr="00425725">
        <w:rPr>
          <w:rFonts w:ascii="Arial" w:eastAsia="Arial" w:hAnsi="Arial" w:cs="Arial"/>
          <w:spacing w:val="1"/>
          <w:lang w:val="es-ES"/>
        </w:rPr>
        <w:t>i</w:t>
      </w:r>
      <w:r w:rsidR="00AC608C" w:rsidRPr="00425725">
        <w:rPr>
          <w:rFonts w:ascii="Arial" w:eastAsia="Arial" w:hAnsi="Arial" w:cs="Arial"/>
          <w:lang w:val="es-ES"/>
        </w:rPr>
        <w:t>ente</w:t>
      </w:r>
      <w:r w:rsidR="00AC608C"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="00AC608C" w:rsidRPr="00425725">
        <w:rPr>
          <w:rFonts w:ascii="Arial" w:eastAsia="Arial" w:hAnsi="Arial" w:cs="Arial"/>
          <w:lang w:val="es-ES"/>
        </w:rPr>
        <w:t>pa</w:t>
      </w:r>
      <w:r w:rsidR="00AC608C" w:rsidRPr="00425725">
        <w:rPr>
          <w:rFonts w:ascii="Arial" w:eastAsia="Arial" w:hAnsi="Arial" w:cs="Arial"/>
          <w:spacing w:val="2"/>
          <w:lang w:val="es-ES"/>
        </w:rPr>
        <w:t>n</w:t>
      </w:r>
      <w:r w:rsidR="00AC608C" w:rsidRPr="00425725">
        <w:rPr>
          <w:rFonts w:ascii="Arial" w:eastAsia="Arial" w:hAnsi="Arial" w:cs="Arial"/>
          <w:lang w:val="es-ES"/>
        </w:rPr>
        <w:t>ta</w:t>
      </w:r>
      <w:r w:rsidR="00AC608C" w:rsidRPr="00425725">
        <w:rPr>
          <w:rFonts w:ascii="Arial" w:eastAsia="Arial" w:hAnsi="Arial" w:cs="Arial"/>
          <w:spacing w:val="1"/>
          <w:lang w:val="es-ES"/>
        </w:rPr>
        <w:t>l</w:t>
      </w:r>
      <w:r w:rsidR="00AC608C" w:rsidRPr="00425725">
        <w:rPr>
          <w:rFonts w:ascii="Arial" w:eastAsia="Arial" w:hAnsi="Arial" w:cs="Arial"/>
          <w:spacing w:val="-1"/>
          <w:lang w:val="es-ES"/>
        </w:rPr>
        <w:t>l</w:t>
      </w:r>
      <w:r w:rsidR="00AC608C" w:rsidRPr="00425725">
        <w:rPr>
          <w:rFonts w:ascii="Arial" w:eastAsia="Arial" w:hAnsi="Arial" w:cs="Arial"/>
          <w:lang w:val="es-ES"/>
        </w:rPr>
        <w:t>a:</w:t>
      </w:r>
    </w:p>
    <w:p w14:paraId="1DE2D3A0" w14:textId="15F8CEFD" w:rsidR="00AF64F8" w:rsidRDefault="00A04CE0" w:rsidP="00A04CE0">
      <w:pPr>
        <w:spacing w:line="360" w:lineRule="auto"/>
        <w:ind w:right="699"/>
        <w:rPr>
          <w:rFonts w:ascii="Arial" w:eastAsia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2379B795" wp14:editId="265E3F0C">
            <wp:simplePos x="0" y="0"/>
            <wp:positionH relativeFrom="page">
              <wp:align>center</wp:align>
            </wp:positionH>
            <wp:positionV relativeFrom="paragraph">
              <wp:posOffset>287020</wp:posOffset>
            </wp:positionV>
            <wp:extent cx="5600700" cy="2959735"/>
            <wp:effectExtent l="19050" t="19050" r="19050" b="120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068A4" w14:textId="209CDB61" w:rsidR="00A04CE0" w:rsidRDefault="00A04CE0" w:rsidP="00A04CE0">
      <w:pPr>
        <w:spacing w:line="360" w:lineRule="auto"/>
        <w:ind w:right="699"/>
        <w:rPr>
          <w:rFonts w:ascii="Arial" w:eastAsia="Arial" w:hAnsi="Arial" w:cs="Arial"/>
          <w:lang w:val="es-ES"/>
        </w:rPr>
      </w:pPr>
    </w:p>
    <w:p w14:paraId="71ADEF4F" w14:textId="67677DD8" w:rsidR="00A04CE0" w:rsidRDefault="00A04CE0" w:rsidP="00A04CE0">
      <w:pPr>
        <w:spacing w:line="360" w:lineRule="auto"/>
        <w:ind w:right="699"/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>A</w:t>
      </w:r>
      <w:r>
        <w:rPr>
          <w:rFonts w:ascii="Arial" w:eastAsia="Arial" w:hAnsi="Arial" w:cs="Arial"/>
          <w:lang w:val="es-ES"/>
        </w:rPr>
        <w:t xml:space="preserve">hora toca empezar a </w:t>
      </w:r>
      <w:r w:rsidR="0083658C">
        <w:rPr>
          <w:rFonts w:ascii="Arial" w:eastAsia="Arial" w:hAnsi="Arial" w:cs="Arial"/>
          <w:lang w:val="es-ES"/>
        </w:rPr>
        <w:t>desarrollar</w:t>
      </w:r>
      <w:r>
        <w:rPr>
          <w:rFonts w:ascii="Arial" w:eastAsia="Arial" w:hAnsi="Arial" w:cs="Arial"/>
          <w:lang w:val="es-ES"/>
        </w:rPr>
        <w:t xml:space="preserve"> nuestra</w:t>
      </w:r>
      <w:r w:rsidR="0083658C">
        <w:rPr>
          <w:rFonts w:ascii="Arial" w:eastAsia="Arial" w:hAnsi="Arial" w:cs="Arial"/>
          <w:lang w:val="es-ES"/>
        </w:rPr>
        <w:t xml:space="preserve"> primera</w:t>
      </w:r>
      <w:r>
        <w:rPr>
          <w:rFonts w:ascii="Arial" w:eastAsia="Arial" w:hAnsi="Arial" w:cs="Arial"/>
          <w:lang w:val="es-ES"/>
        </w:rPr>
        <w:t xml:space="preserve"> aplicación.</w:t>
      </w:r>
    </w:p>
    <w:p w14:paraId="4E6E1F27" w14:textId="77777777" w:rsidR="00A04CE0" w:rsidRDefault="00A04CE0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br w:type="page"/>
      </w:r>
    </w:p>
    <w:p w14:paraId="258A1651" w14:textId="7555BB8D" w:rsidR="00A04CE0" w:rsidRDefault="0083658C" w:rsidP="00A04CE0">
      <w:pPr>
        <w:spacing w:line="360" w:lineRule="auto"/>
        <w:ind w:right="699"/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b/>
          <w:bCs/>
          <w:lang w:val="es-ES"/>
        </w:rPr>
        <w:lastRenderedPageBreak/>
        <w:t xml:space="preserve">Vamos a conocer el entorno. </w:t>
      </w:r>
      <w:r w:rsidRPr="0083658C">
        <w:rPr>
          <w:rFonts w:ascii="Arial" w:eastAsia="Arial" w:hAnsi="Arial" w:cs="Arial"/>
          <w:lang w:val="es-ES"/>
        </w:rPr>
        <w:t>N</w:t>
      </w:r>
      <w:r w:rsidR="00A04CE0">
        <w:rPr>
          <w:rFonts w:ascii="Arial" w:eastAsia="Arial" w:hAnsi="Arial" w:cs="Arial"/>
          <w:lang w:val="es-ES"/>
        </w:rPr>
        <w:t>os encontraremos las siguientes ventanas:</w:t>
      </w:r>
    </w:p>
    <w:p w14:paraId="397AC11A" w14:textId="5AE33E0A" w:rsidR="00A04CE0" w:rsidRPr="00425725" w:rsidRDefault="00A04CE0" w:rsidP="00A04CE0">
      <w:pPr>
        <w:spacing w:line="200" w:lineRule="exact"/>
        <w:rPr>
          <w:lang w:val="es-ES"/>
        </w:rPr>
      </w:pPr>
    </w:p>
    <w:p w14:paraId="2C3D9B83" w14:textId="035AC668" w:rsidR="00A04CE0" w:rsidRPr="00425725" w:rsidRDefault="00A04CE0" w:rsidP="00A04CE0">
      <w:pPr>
        <w:spacing w:line="360" w:lineRule="auto"/>
        <w:ind w:left="142" w:right="734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ando</w:t>
      </w:r>
      <w:r w:rsidRPr="00425725">
        <w:rPr>
          <w:rFonts w:ascii="Arial" w:eastAsia="Arial" w:hAnsi="Arial" w:cs="Arial"/>
          <w:spacing w:val="-1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qu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da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ha:</w:t>
      </w:r>
    </w:p>
    <w:p w14:paraId="5283CC73" w14:textId="03CBF741" w:rsidR="00A04CE0" w:rsidRPr="00425725" w:rsidRDefault="00A04CE0" w:rsidP="00A04CE0">
      <w:pPr>
        <w:spacing w:before="4" w:line="140" w:lineRule="exact"/>
        <w:rPr>
          <w:sz w:val="14"/>
          <w:szCs w:val="14"/>
          <w:lang w:val="es-ES"/>
        </w:rPr>
      </w:pPr>
    </w:p>
    <w:p w14:paraId="25474C25" w14:textId="74BB550C" w:rsidR="00A04CE0" w:rsidRPr="00425725" w:rsidRDefault="00A04CE0" w:rsidP="00A04CE0">
      <w:pPr>
        <w:spacing w:line="200" w:lineRule="exact"/>
        <w:rPr>
          <w:lang w:val="es-ES"/>
        </w:rPr>
      </w:pPr>
    </w:p>
    <w:p w14:paraId="3B40DE4A" w14:textId="7FF65306" w:rsidR="00A04CE0" w:rsidRDefault="00A04CE0" w:rsidP="00A04CE0">
      <w:pPr>
        <w:spacing w:line="361" w:lineRule="auto"/>
        <w:ind w:left="1730" w:right="700"/>
        <w:jc w:val="both"/>
        <w:rPr>
          <w:rFonts w:ascii="Arial" w:eastAsia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3D86DD85" wp14:editId="3F0BA502">
            <wp:simplePos x="0" y="0"/>
            <wp:positionH relativeFrom="page">
              <wp:posOffset>1080770</wp:posOffset>
            </wp:positionH>
            <wp:positionV relativeFrom="paragraph">
              <wp:posOffset>-179705</wp:posOffset>
            </wp:positionV>
            <wp:extent cx="894715" cy="1629410"/>
            <wp:effectExtent l="0" t="0" r="635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162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o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H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2"/>
          <w:lang w:val="es-ES"/>
        </w:rPr>
        <w:t>r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m</w:t>
      </w:r>
      <w:r w:rsidRPr="00425725">
        <w:rPr>
          <w:rFonts w:ascii="Arial" w:eastAsia="Arial" w:hAnsi="Arial" w:cs="Arial"/>
          <w:b/>
          <w:spacing w:val="2"/>
          <w:lang w:val="es-ES"/>
        </w:rPr>
        <w:t>i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as</w:t>
      </w:r>
      <w:r w:rsidRPr="00425725">
        <w:rPr>
          <w:rFonts w:ascii="Arial" w:eastAsia="Arial" w:hAnsi="Arial" w:cs="Arial"/>
          <w:lang w:val="es-ES"/>
        </w:rPr>
        <w:t>:</w:t>
      </w:r>
      <w:r w:rsidRPr="00425725">
        <w:rPr>
          <w:rFonts w:ascii="Arial" w:eastAsia="Arial" w:hAnsi="Arial" w:cs="Arial"/>
          <w:spacing w:val="-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don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1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tod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 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 nue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á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eb.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tán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up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 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entes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ego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í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</w:p>
    <w:p w14:paraId="429C9539" w14:textId="1AF8A1F1" w:rsidR="00A04CE0" w:rsidRDefault="00A04CE0" w:rsidP="00A04CE0">
      <w:pPr>
        <w:spacing w:line="361" w:lineRule="auto"/>
        <w:ind w:left="1730" w:right="700"/>
        <w:rPr>
          <w:rFonts w:ascii="Arial" w:eastAsia="Arial" w:hAnsi="Arial" w:cs="Arial"/>
          <w:b/>
          <w:spacing w:val="-1"/>
          <w:lang w:val="es-ES"/>
        </w:rPr>
      </w:pPr>
    </w:p>
    <w:p w14:paraId="0C158B78" w14:textId="539A8385" w:rsidR="00A04CE0" w:rsidRDefault="00A04CE0" w:rsidP="00A04CE0">
      <w:pPr>
        <w:spacing w:line="361" w:lineRule="auto"/>
        <w:ind w:left="1730" w:right="700"/>
        <w:rPr>
          <w:rFonts w:ascii="Arial" w:eastAsia="Arial" w:hAnsi="Arial" w:cs="Arial"/>
          <w:b/>
          <w:spacing w:val="-1"/>
          <w:lang w:val="es-ES"/>
        </w:rPr>
      </w:pPr>
    </w:p>
    <w:p w14:paraId="31943351" w14:textId="1B49F5DF" w:rsidR="00A04CE0" w:rsidRDefault="00A04CE0" w:rsidP="00A04CE0">
      <w:pPr>
        <w:spacing w:line="361" w:lineRule="auto"/>
        <w:ind w:left="1730" w:right="700"/>
        <w:rPr>
          <w:rFonts w:ascii="Arial" w:eastAsia="Arial" w:hAnsi="Arial" w:cs="Arial"/>
          <w:b/>
          <w:spacing w:val="-1"/>
          <w:lang w:val="es-ES"/>
        </w:rPr>
      </w:pPr>
    </w:p>
    <w:p w14:paraId="1D817129" w14:textId="3FD76A44" w:rsidR="00A04CE0" w:rsidRDefault="00A04CE0" w:rsidP="00A04CE0">
      <w:pPr>
        <w:spacing w:line="361" w:lineRule="auto"/>
        <w:ind w:left="1730" w:right="700"/>
        <w:rPr>
          <w:rFonts w:ascii="Arial" w:eastAsia="Arial" w:hAnsi="Arial" w:cs="Arial"/>
          <w:b/>
          <w:spacing w:val="-1"/>
          <w:lang w:val="es-ES"/>
        </w:rPr>
      </w:pPr>
    </w:p>
    <w:p w14:paraId="09DEF75B" w14:textId="08A91358" w:rsidR="00A04CE0" w:rsidRDefault="00A04CE0" w:rsidP="00A04CE0">
      <w:pPr>
        <w:spacing w:line="361" w:lineRule="auto"/>
        <w:ind w:left="1730" w:right="700"/>
        <w:rPr>
          <w:rFonts w:ascii="Arial" w:eastAsia="Arial" w:hAnsi="Arial" w:cs="Arial"/>
          <w:b/>
          <w:spacing w:val="-1"/>
          <w:lang w:val="es-ES"/>
        </w:rPr>
      </w:pPr>
    </w:p>
    <w:p w14:paraId="49C42025" w14:textId="6835EFB5" w:rsidR="00A04CE0" w:rsidRPr="00425725" w:rsidRDefault="0083658C" w:rsidP="00A04CE0">
      <w:pPr>
        <w:spacing w:line="361" w:lineRule="auto"/>
        <w:ind w:left="142" w:right="700"/>
        <w:jc w:val="both"/>
        <w:rPr>
          <w:rFonts w:ascii="Arial" w:eastAsia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79ED04B7" wp14:editId="5DC2E793">
            <wp:simplePos x="0" y="0"/>
            <wp:positionH relativeFrom="margin">
              <wp:posOffset>2566670</wp:posOffset>
            </wp:positionH>
            <wp:positionV relativeFrom="page">
              <wp:posOffset>3486785</wp:posOffset>
            </wp:positionV>
            <wp:extent cx="2866390" cy="14814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725">
        <w:rPr>
          <w:rFonts w:ascii="Arial" w:eastAsia="Arial" w:hAnsi="Arial" w:cs="Arial"/>
          <w:b/>
          <w:spacing w:val="-1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n</w:t>
      </w:r>
      <w:r w:rsidRPr="00425725">
        <w:rPr>
          <w:rFonts w:ascii="Arial" w:eastAsia="Arial" w:hAnsi="Arial" w:cs="Arial"/>
          <w:b/>
          <w:lang w:val="es-ES"/>
        </w:rPr>
        <w:t xml:space="preserve">a </w:t>
      </w:r>
      <w:r w:rsidRPr="00425725">
        <w:rPr>
          <w:rFonts w:ascii="Arial" w:eastAsia="Arial" w:hAnsi="Arial" w:cs="Arial"/>
          <w:b/>
          <w:spacing w:val="1"/>
          <w:lang w:val="es-ES"/>
        </w:rPr>
        <w:t>Principal</w:t>
      </w:r>
      <w:r w:rsidR="00A04CE0" w:rsidRPr="00425725">
        <w:rPr>
          <w:rFonts w:ascii="Arial" w:eastAsia="Arial" w:hAnsi="Arial" w:cs="Arial"/>
          <w:lang w:val="es-ES"/>
        </w:rPr>
        <w:t xml:space="preserve">:  </w:t>
      </w:r>
      <w:r w:rsidRPr="00425725">
        <w:rPr>
          <w:rFonts w:ascii="Arial" w:eastAsia="Arial" w:hAnsi="Arial" w:cs="Arial"/>
          <w:lang w:val="es-ES"/>
        </w:rPr>
        <w:t xml:space="preserve">en </w:t>
      </w:r>
      <w:r w:rsidRPr="00425725">
        <w:rPr>
          <w:rFonts w:ascii="Arial" w:eastAsia="Arial" w:hAnsi="Arial" w:cs="Arial"/>
          <w:spacing w:val="7"/>
          <w:lang w:val="es-ES"/>
        </w:rPr>
        <w:t>donde</w:t>
      </w:r>
      <w:r w:rsidRPr="00425725">
        <w:rPr>
          <w:rFonts w:ascii="Arial" w:eastAsia="Arial" w:hAnsi="Arial" w:cs="Arial"/>
          <w:lang w:val="es-ES"/>
        </w:rPr>
        <w:t xml:space="preserve"> </w:t>
      </w:r>
      <w:r w:rsidRPr="00425725">
        <w:rPr>
          <w:rFonts w:ascii="Arial" w:eastAsia="Arial" w:hAnsi="Arial" w:cs="Arial"/>
          <w:spacing w:val="3"/>
          <w:lang w:val="es-ES"/>
        </w:rPr>
        <w:t>podremos</w:t>
      </w:r>
      <w:r w:rsidR="00A04CE0" w:rsidRPr="00425725">
        <w:rPr>
          <w:rFonts w:ascii="Arial" w:eastAsia="Arial" w:hAnsi="Arial" w:cs="Arial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-1"/>
          <w:lang w:val="es-ES"/>
        </w:rPr>
        <w:t>v</w:t>
      </w:r>
      <w:r w:rsidR="00A04CE0" w:rsidRPr="00425725">
        <w:rPr>
          <w:rFonts w:ascii="Arial" w:eastAsia="Arial" w:hAnsi="Arial" w:cs="Arial"/>
          <w:lang w:val="es-ES"/>
        </w:rPr>
        <w:t xml:space="preserve">er </w:t>
      </w:r>
      <w:r w:rsidR="00A04CE0" w:rsidRPr="00425725">
        <w:rPr>
          <w:rFonts w:ascii="Arial" w:eastAsia="Arial" w:hAnsi="Arial" w:cs="Arial"/>
          <w:spacing w:val="2"/>
          <w:lang w:val="es-ES"/>
        </w:rPr>
        <w:t>e</w:t>
      </w:r>
      <w:r w:rsidR="00A04CE0" w:rsidRPr="00425725">
        <w:rPr>
          <w:rFonts w:ascii="Arial" w:eastAsia="Arial" w:hAnsi="Arial" w:cs="Arial"/>
          <w:lang w:val="es-ES"/>
        </w:rPr>
        <w:t>l</w:t>
      </w:r>
      <w:r w:rsidR="00A04CE0"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1"/>
          <w:lang w:val="es-ES"/>
        </w:rPr>
        <w:t>c</w:t>
      </w:r>
      <w:r w:rsidR="00A04CE0" w:rsidRPr="00425725">
        <w:rPr>
          <w:rFonts w:ascii="Arial" w:eastAsia="Arial" w:hAnsi="Arial" w:cs="Arial"/>
          <w:lang w:val="es-ES"/>
        </w:rPr>
        <w:t>ód</w:t>
      </w:r>
      <w:r w:rsidR="00A04CE0" w:rsidRPr="00425725">
        <w:rPr>
          <w:rFonts w:ascii="Arial" w:eastAsia="Arial" w:hAnsi="Arial" w:cs="Arial"/>
          <w:spacing w:val="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go</w:t>
      </w:r>
      <w:r w:rsidR="00A04CE0"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o</w:t>
      </w:r>
      <w:r w:rsidR="00A04CE0"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e</w:t>
      </w:r>
      <w:r w:rsidR="00A04CE0" w:rsidRPr="00425725">
        <w:rPr>
          <w:rFonts w:ascii="Arial" w:eastAsia="Arial" w:hAnsi="Arial" w:cs="Arial"/>
          <w:spacing w:val="2"/>
          <w:lang w:val="es-ES"/>
        </w:rPr>
        <w:t>ñ</w:t>
      </w:r>
      <w:r w:rsidR="00A04CE0" w:rsidRPr="00425725">
        <w:rPr>
          <w:rFonts w:ascii="Arial" w:eastAsia="Arial" w:hAnsi="Arial" w:cs="Arial"/>
          <w:lang w:val="es-ES"/>
        </w:rPr>
        <w:t>o</w:t>
      </w:r>
      <w:r w:rsidR="00A04CE0"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 xml:space="preserve">de </w:t>
      </w:r>
      <w:r w:rsidR="00A04CE0" w:rsidRPr="00425725">
        <w:rPr>
          <w:rFonts w:ascii="Arial" w:eastAsia="Arial" w:hAnsi="Arial" w:cs="Arial"/>
          <w:spacing w:val="2"/>
          <w:lang w:val="es-ES"/>
        </w:rPr>
        <w:t>n</w:t>
      </w:r>
      <w:r w:rsidR="00A04CE0" w:rsidRPr="00425725">
        <w:rPr>
          <w:rFonts w:ascii="Arial" w:eastAsia="Arial" w:hAnsi="Arial" w:cs="Arial"/>
          <w:lang w:val="es-ES"/>
        </w:rPr>
        <w:t>ue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t</w:t>
      </w:r>
      <w:r w:rsidR="00A04CE0" w:rsidRPr="00425725">
        <w:rPr>
          <w:rFonts w:ascii="Arial" w:eastAsia="Arial" w:hAnsi="Arial" w:cs="Arial"/>
          <w:spacing w:val="1"/>
          <w:lang w:val="es-ES"/>
        </w:rPr>
        <w:t>r</w:t>
      </w:r>
      <w:r w:rsidR="00A04CE0" w:rsidRPr="00425725">
        <w:rPr>
          <w:rFonts w:ascii="Arial" w:eastAsia="Arial" w:hAnsi="Arial" w:cs="Arial"/>
          <w:lang w:val="es-ES"/>
        </w:rPr>
        <w:t>as</w:t>
      </w:r>
      <w:r w:rsidR="00A04CE0"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pá</w:t>
      </w:r>
      <w:r w:rsidR="00A04CE0" w:rsidRPr="00425725">
        <w:rPr>
          <w:rFonts w:ascii="Arial" w:eastAsia="Arial" w:hAnsi="Arial" w:cs="Arial"/>
          <w:spacing w:val="2"/>
          <w:lang w:val="es-ES"/>
        </w:rPr>
        <w:t>g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na</w:t>
      </w:r>
      <w:r w:rsidR="00A04CE0" w:rsidRPr="00425725">
        <w:rPr>
          <w:rFonts w:ascii="Arial" w:eastAsia="Arial" w:hAnsi="Arial" w:cs="Arial"/>
          <w:spacing w:val="4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 xml:space="preserve">. </w:t>
      </w:r>
      <w:r w:rsidR="00A04CE0" w:rsidRPr="00425725">
        <w:rPr>
          <w:rFonts w:ascii="Arial" w:eastAsia="Arial" w:hAnsi="Arial" w:cs="Arial"/>
          <w:spacing w:val="-1"/>
          <w:lang w:val="es-ES"/>
        </w:rPr>
        <w:t>E</w:t>
      </w:r>
      <w:r w:rsidR="00A04CE0" w:rsidRPr="00425725">
        <w:rPr>
          <w:rFonts w:ascii="Arial" w:eastAsia="Arial" w:hAnsi="Arial" w:cs="Arial"/>
          <w:lang w:val="es-ES"/>
        </w:rPr>
        <w:t xml:space="preserve">n </w:t>
      </w:r>
      <w:r w:rsidR="00A04CE0" w:rsidRPr="00425725">
        <w:rPr>
          <w:rFonts w:ascii="Arial" w:eastAsia="Arial" w:hAnsi="Arial" w:cs="Arial"/>
          <w:spacing w:val="-1"/>
          <w:lang w:val="es-ES"/>
        </w:rPr>
        <w:t>l</w:t>
      </w:r>
      <w:r w:rsidR="00A04CE0" w:rsidRPr="00425725">
        <w:rPr>
          <w:rFonts w:ascii="Arial" w:eastAsia="Arial" w:hAnsi="Arial" w:cs="Arial"/>
          <w:lang w:val="es-ES"/>
        </w:rPr>
        <w:t>a pa</w:t>
      </w:r>
      <w:r w:rsidR="00A04CE0" w:rsidRPr="00425725">
        <w:rPr>
          <w:rFonts w:ascii="Arial" w:eastAsia="Arial" w:hAnsi="Arial" w:cs="Arial"/>
          <w:spacing w:val="1"/>
          <w:lang w:val="es-ES"/>
        </w:rPr>
        <w:t>r</w:t>
      </w:r>
      <w:r w:rsidR="00A04CE0" w:rsidRPr="00425725">
        <w:rPr>
          <w:rFonts w:ascii="Arial" w:eastAsia="Arial" w:hAnsi="Arial" w:cs="Arial"/>
          <w:lang w:val="es-ES"/>
        </w:rPr>
        <w:t>te de d</w:t>
      </w:r>
      <w:r w:rsidR="00A04CE0" w:rsidRPr="00425725">
        <w:rPr>
          <w:rFonts w:ascii="Arial" w:eastAsia="Arial" w:hAnsi="Arial" w:cs="Arial"/>
          <w:spacing w:val="2"/>
          <w:lang w:val="es-ES"/>
        </w:rPr>
        <w:t>e</w:t>
      </w:r>
      <w:r w:rsidR="00A04CE0" w:rsidRPr="00425725">
        <w:rPr>
          <w:rFonts w:ascii="Arial" w:eastAsia="Arial" w:hAnsi="Arial" w:cs="Arial"/>
          <w:lang w:val="es-ES"/>
        </w:rPr>
        <w:t>ba</w:t>
      </w:r>
      <w:r w:rsidR="00A04CE0" w:rsidRPr="00425725">
        <w:rPr>
          <w:rFonts w:ascii="Arial" w:eastAsia="Arial" w:hAnsi="Arial" w:cs="Arial"/>
          <w:spacing w:val="1"/>
          <w:lang w:val="es-ES"/>
        </w:rPr>
        <w:t>j</w:t>
      </w:r>
      <w:r w:rsidR="00A04CE0" w:rsidRPr="00425725">
        <w:rPr>
          <w:rFonts w:ascii="Arial" w:eastAsia="Arial" w:hAnsi="Arial" w:cs="Arial"/>
          <w:lang w:val="es-ES"/>
        </w:rPr>
        <w:t xml:space="preserve">o 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lang w:val="es-ES"/>
        </w:rPr>
        <w:t>e e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 xml:space="preserve">ta </w:t>
      </w:r>
      <w:r w:rsidR="00A04CE0" w:rsidRPr="00425725">
        <w:rPr>
          <w:rFonts w:ascii="Arial" w:eastAsia="Arial" w:hAnsi="Arial" w:cs="Arial"/>
          <w:spacing w:val="-1"/>
          <w:lang w:val="es-ES"/>
        </w:rPr>
        <w:t>v</w:t>
      </w:r>
      <w:r w:rsidR="00A04CE0" w:rsidRPr="00425725">
        <w:rPr>
          <w:rFonts w:ascii="Arial" w:eastAsia="Arial" w:hAnsi="Arial" w:cs="Arial"/>
          <w:spacing w:val="2"/>
          <w:lang w:val="es-ES"/>
        </w:rPr>
        <w:t>e</w:t>
      </w:r>
      <w:r w:rsidR="00A04CE0" w:rsidRPr="00425725">
        <w:rPr>
          <w:rFonts w:ascii="Arial" w:eastAsia="Arial" w:hAnsi="Arial" w:cs="Arial"/>
          <w:lang w:val="es-ES"/>
        </w:rPr>
        <w:t>nt</w:t>
      </w:r>
      <w:r w:rsidR="00A04CE0" w:rsidRPr="00425725">
        <w:rPr>
          <w:rFonts w:ascii="Arial" w:eastAsia="Arial" w:hAnsi="Arial" w:cs="Arial"/>
          <w:spacing w:val="2"/>
          <w:lang w:val="es-ES"/>
        </w:rPr>
        <w:t>a</w:t>
      </w:r>
      <w:r w:rsidR="00A04CE0" w:rsidRPr="00425725">
        <w:rPr>
          <w:rFonts w:ascii="Arial" w:eastAsia="Arial" w:hAnsi="Arial" w:cs="Arial"/>
          <w:lang w:val="es-ES"/>
        </w:rPr>
        <w:t>na e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tán</w:t>
      </w:r>
      <w:r w:rsidR="00A04CE0" w:rsidRPr="00425725">
        <w:rPr>
          <w:rFonts w:ascii="Arial" w:eastAsia="Arial" w:hAnsi="Arial" w:cs="Arial"/>
          <w:spacing w:val="1"/>
          <w:lang w:val="es-ES"/>
        </w:rPr>
        <w:t xml:space="preserve"> l</w:t>
      </w:r>
      <w:r w:rsidR="00A04CE0" w:rsidRPr="00425725">
        <w:rPr>
          <w:rFonts w:ascii="Arial" w:eastAsia="Arial" w:hAnsi="Arial" w:cs="Arial"/>
          <w:lang w:val="es-ES"/>
        </w:rPr>
        <w:t>as</w:t>
      </w:r>
      <w:r w:rsidR="00A04CE0"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pe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t</w:t>
      </w:r>
      <w:r w:rsidR="00A04CE0" w:rsidRPr="00425725">
        <w:rPr>
          <w:rFonts w:ascii="Arial" w:eastAsia="Arial" w:hAnsi="Arial" w:cs="Arial"/>
          <w:spacing w:val="2"/>
          <w:lang w:val="es-ES"/>
        </w:rPr>
        <w:t>a</w:t>
      </w:r>
      <w:r w:rsidR="00A04CE0" w:rsidRPr="00425725">
        <w:rPr>
          <w:rFonts w:ascii="Arial" w:eastAsia="Arial" w:hAnsi="Arial" w:cs="Arial"/>
          <w:lang w:val="es-ES"/>
        </w:rPr>
        <w:t xml:space="preserve">ñas </w:t>
      </w:r>
      <w:r w:rsidR="00A04CE0" w:rsidRPr="00425725">
        <w:rPr>
          <w:rFonts w:ascii="Arial" w:eastAsia="Arial" w:hAnsi="Arial" w:cs="Arial"/>
          <w:spacing w:val="3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eñ</w:t>
      </w:r>
      <w:r w:rsidR="00A04CE0" w:rsidRPr="00425725">
        <w:rPr>
          <w:rFonts w:ascii="Arial" w:eastAsia="Arial" w:hAnsi="Arial" w:cs="Arial"/>
          <w:spacing w:val="2"/>
          <w:lang w:val="es-ES"/>
        </w:rPr>
        <w:t>o</w:t>
      </w:r>
      <w:r w:rsidR="00A04CE0" w:rsidRPr="00425725">
        <w:rPr>
          <w:rFonts w:ascii="Arial" w:eastAsia="Arial" w:hAnsi="Arial" w:cs="Arial"/>
          <w:lang w:val="es-ES"/>
        </w:rPr>
        <w:t>,</w:t>
      </w:r>
      <w:r w:rsidR="00A04CE0"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1"/>
          <w:lang w:val="es-ES"/>
        </w:rPr>
        <w:t>v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r</w:t>
      </w:r>
      <w:r w:rsidR="00A04CE0"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y</w:t>
      </w:r>
      <w:r w:rsidR="00A04CE0"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4"/>
          <w:lang w:val="es-ES"/>
        </w:rPr>
        <w:t>c</w:t>
      </w:r>
      <w:r w:rsidR="00A04CE0" w:rsidRPr="00425725">
        <w:rPr>
          <w:rFonts w:ascii="Arial" w:eastAsia="Arial" w:hAnsi="Arial" w:cs="Arial"/>
          <w:lang w:val="es-ES"/>
        </w:rPr>
        <w:t>ód</w:t>
      </w:r>
      <w:r w:rsidR="00A04CE0" w:rsidRPr="00425725">
        <w:rPr>
          <w:rFonts w:ascii="Arial" w:eastAsia="Arial" w:hAnsi="Arial" w:cs="Arial"/>
          <w:spacing w:val="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go de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de</w:t>
      </w:r>
      <w:r w:rsidR="00A04CE0"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d</w:t>
      </w:r>
      <w:r w:rsidR="00A04CE0" w:rsidRPr="00425725">
        <w:rPr>
          <w:rFonts w:ascii="Arial" w:eastAsia="Arial" w:hAnsi="Arial" w:cs="Arial"/>
          <w:spacing w:val="2"/>
          <w:lang w:val="es-ES"/>
        </w:rPr>
        <w:t>o</w:t>
      </w:r>
      <w:r w:rsidR="00A04CE0" w:rsidRPr="00425725">
        <w:rPr>
          <w:rFonts w:ascii="Arial" w:eastAsia="Arial" w:hAnsi="Arial" w:cs="Arial"/>
          <w:lang w:val="es-ES"/>
        </w:rPr>
        <w:t>nde</w:t>
      </w:r>
      <w:r w:rsidR="00A04CE0"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p</w:t>
      </w:r>
      <w:r w:rsidR="00A04CE0" w:rsidRPr="00425725">
        <w:rPr>
          <w:rFonts w:ascii="Arial" w:eastAsia="Arial" w:hAnsi="Arial" w:cs="Arial"/>
          <w:spacing w:val="2"/>
          <w:lang w:val="es-ES"/>
        </w:rPr>
        <w:t>o</w:t>
      </w:r>
      <w:r w:rsidR="00A04CE0" w:rsidRPr="00425725">
        <w:rPr>
          <w:rFonts w:ascii="Arial" w:eastAsia="Arial" w:hAnsi="Arial" w:cs="Arial"/>
          <w:lang w:val="es-ES"/>
        </w:rPr>
        <w:t>de</w:t>
      </w:r>
      <w:r w:rsidR="00A04CE0" w:rsidRPr="00425725">
        <w:rPr>
          <w:rFonts w:ascii="Arial" w:eastAsia="Arial" w:hAnsi="Arial" w:cs="Arial"/>
          <w:spacing w:val="5"/>
          <w:lang w:val="es-ES"/>
        </w:rPr>
        <w:t>m</w:t>
      </w:r>
      <w:r w:rsidR="00A04CE0" w:rsidRPr="00425725">
        <w:rPr>
          <w:rFonts w:ascii="Arial" w:eastAsia="Arial" w:hAnsi="Arial" w:cs="Arial"/>
          <w:lang w:val="es-ES"/>
        </w:rPr>
        <w:t xml:space="preserve">os </w:t>
      </w:r>
      <w:r w:rsidR="00A04CE0" w:rsidRPr="00425725">
        <w:rPr>
          <w:rFonts w:ascii="Arial" w:eastAsia="Arial" w:hAnsi="Arial" w:cs="Arial"/>
          <w:spacing w:val="1"/>
          <w:lang w:val="es-ES"/>
        </w:rPr>
        <w:t>c</w:t>
      </w:r>
      <w:r w:rsidR="00A04CE0" w:rsidRPr="00425725">
        <w:rPr>
          <w:rFonts w:ascii="Arial" w:eastAsia="Arial" w:hAnsi="Arial" w:cs="Arial"/>
          <w:lang w:val="es-ES"/>
        </w:rPr>
        <w:t>a</w:t>
      </w:r>
      <w:r w:rsidR="00A04CE0" w:rsidRPr="00425725">
        <w:rPr>
          <w:rFonts w:ascii="Arial" w:eastAsia="Arial" w:hAnsi="Arial" w:cs="Arial"/>
          <w:spacing w:val="5"/>
          <w:lang w:val="es-ES"/>
        </w:rPr>
        <w:t>m</w:t>
      </w:r>
      <w:r w:rsidR="00A04CE0" w:rsidRPr="00425725">
        <w:rPr>
          <w:rFonts w:ascii="Arial" w:eastAsia="Arial" w:hAnsi="Arial" w:cs="Arial"/>
          <w:lang w:val="es-ES"/>
        </w:rPr>
        <w:t>b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ar</w:t>
      </w:r>
      <w:r w:rsidR="00A04CE0"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de</w:t>
      </w:r>
      <w:r w:rsidR="00A04CE0"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2"/>
          <w:lang w:val="es-ES"/>
        </w:rPr>
        <w:t>u</w:t>
      </w:r>
      <w:r w:rsidR="00A04CE0" w:rsidRPr="00425725">
        <w:rPr>
          <w:rFonts w:ascii="Arial" w:eastAsia="Arial" w:hAnsi="Arial" w:cs="Arial"/>
          <w:lang w:val="es-ES"/>
        </w:rPr>
        <w:t>na</w:t>
      </w:r>
      <w:r w:rsidR="00A04CE0"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a ot</w:t>
      </w:r>
      <w:r w:rsidR="00A04CE0" w:rsidRPr="00425725">
        <w:rPr>
          <w:rFonts w:ascii="Arial" w:eastAsia="Arial" w:hAnsi="Arial" w:cs="Arial"/>
          <w:spacing w:val="1"/>
          <w:lang w:val="es-ES"/>
        </w:rPr>
        <w:t>r</w:t>
      </w:r>
      <w:r w:rsidR="00A04CE0" w:rsidRPr="00425725">
        <w:rPr>
          <w:rFonts w:ascii="Arial" w:eastAsia="Arial" w:hAnsi="Arial" w:cs="Arial"/>
          <w:lang w:val="es-ES"/>
        </w:rPr>
        <w:t>a</w:t>
      </w:r>
      <w:r w:rsidR="00A04CE0"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-1"/>
          <w:lang w:val="es-ES"/>
        </w:rPr>
        <w:t>vi</w:t>
      </w:r>
      <w:r w:rsidR="00A04CE0" w:rsidRPr="00425725">
        <w:rPr>
          <w:rFonts w:ascii="Arial" w:eastAsia="Arial" w:hAnsi="Arial" w:cs="Arial"/>
          <w:spacing w:val="4"/>
          <w:lang w:val="es-ES"/>
        </w:rPr>
        <w:t>s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ó</w:t>
      </w:r>
      <w:r w:rsidR="00A04CE0" w:rsidRPr="00425725">
        <w:rPr>
          <w:rFonts w:ascii="Arial" w:eastAsia="Arial" w:hAnsi="Arial" w:cs="Arial"/>
          <w:spacing w:val="2"/>
          <w:lang w:val="es-ES"/>
        </w:rPr>
        <w:t>n</w:t>
      </w:r>
      <w:r w:rsidR="00A04CE0" w:rsidRPr="00425725">
        <w:rPr>
          <w:rFonts w:ascii="Arial" w:eastAsia="Arial" w:hAnsi="Arial" w:cs="Arial"/>
          <w:lang w:val="es-ES"/>
        </w:rPr>
        <w:t>.</w:t>
      </w:r>
      <w:r w:rsidR="00A04CE0"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La</w:t>
      </w:r>
      <w:r w:rsidR="00A04CE0"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pe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t</w:t>
      </w:r>
      <w:r w:rsidR="00A04CE0" w:rsidRPr="00425725">
        <w:rPr>
          <w:rFonts w:ascii="Arial" w:eastAsia="Arial" w:hAnsi="Arial" w:cs="Arial"/>
          <w:spacing w:val="2"/>
          <w:lang w:val="es-ES"/>
        </w:rPr>
        <w:t>a</w:t>
      </w:r>
      <w:r w:rsidR="00A04CE0" w:rsidRPr="00425725">
        <w:rPr>
          <w:rFonts w:ascii="Arial" w:eastAsia="Arial" w:hAnsi="Arial" w:cs="Arial"/>
          <w:lang w:val="es-ES"/>
        </w:rPr>
        <w:t>ña</w:t>
      </w:r>
      <w:r w:rsidR="00A04CE0"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spacing w:val="1"/>
          <w:lang w:val="es-ES"/>
        </w:rPr>
        <w:t>i</w:t>
      </w:r>
      <w:r w:rsidR="00A04CE0" w:rsidRPr="00425725">
        <w:rPr>
          <w:rFonts w:ascii="Arial" w:eastAsia="Arial" w:hAnsi="Arial" w:cs="Arial"/>
          <w:spacing w:val="-1"/>
          <w:lang w:val="es-ES"/>
        </w:rPr>
        <w:t>v</w:t>
      </w:r>
      <w:r w:rsidR="00A04CE0" w:rsidRPr="00425725">
        <w:rPr>
          <w:rFonts w:ascii="Arial" w:eastAsia="Arial" w:hAnsi="Arial" w:cs="Arial"/>
          <w:spacing w:val="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r</w:t>
      </w:r>
      <w:r w:rsidR="00A04CE0"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5"/>
          <w:lang w:val="es-ES"/>
        </w:rPr>
        <w:t>m</w:t>
      </w:r>
      <w:r w:rsidR="00A04CE0" w:rsidRPr="00425725">
        <w:rPr>
          <w:rFonts w:ascii="Arial" w:eastAsia="Arial" w:hAnsi="Arial" w:cs="Arial"/>
          <w:lang w:val="es-ES"/>
        </w:rPr>
        <w:t>o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t</w:t>
      </w:r>
      <w:r w:rsidR="00A04CE0" w:rsidRPr="00425725">
        <w:rPr>
          <w:rFonts w:ascii="Arial" w:eastAsia="Arial" w:hAnsi="Arial" w:cs="Arial"/>
          <w:spacing w:val="1"/>
          <w:lang w:val="es-ES"/>
        </w:rPr>
        <w:t>r</w:t>
      </w:r>
      <w:r w:rsidR="00A04CE0" w:rsidRPr="00425725">
        <w:rPr>
          <w:rFonts w:ascii="Arial" w:eastAsia="Arial" w:hAnsi="Arial" w:cs="Arial"/>
          <w:lang w:val="es-ES"/>
        </w:rPr>
        <w:t>a</w:t>
      </w:r>
      <w:r w:rsidR="00A04CE0" w:rsidRPr="00425725">
        <w:rPr>
          <w:rFonts w:ascii="Arial" w:eastAsia="Arial" w:hAnsi="Arial" w:cs="Arial"/>
          <w:spacing w:val="1"/>
          <w:lang w:val="es-ES"/>
        </w:rPr>
        <w:t>r</w:t>
      </w:r>
      <w:r w:rsidR="00A04CE0" w:rsidRPr="00425725">
        <w:rPr>
          <w:rFonts w:ascii="Arial" w:eastAsia="Arial" w:hAnsi="Arial" w:cs="Arial"/>
          <w:lang w:val="es-ES"/>
        </w:rPr>
        <w:t xml:space="preserve">á </w:t>
      </w:r>
      <w:r w:rsidR="00A04CE0" w:rsidRPr="00425725">
        <w:rPr>
          <w:rFonts w:ascii="Arial" w:eastAsia="Arial" w:hAnsi="Arial" w:cs="Arial"/>
          <w:spacing w:val="-1"/>
          <w:lang w:val="es-ES"/>
        </w:rPr>
        <w:t>l</w:t>
      </w:r>
      <w:r w:rsidR="00A04CE0" w:rsidRPr="00425725">
        <w:rPr>
          <w:rFonts w:ascii="Arial" w:eastAsia="Arial" w:hAnsi="Arial" w:cs="Arial"/>
          <w:lang w:val="es-ES"/>
        </w:rPr>
        <w:t xml:space="preserve">a </w:t>
      </w:r>
      <w:r w:rsidR="00A04CE0" w:rsidRPr="00425725">
        <w:rPr>
          <w:rFonts w:ascii="Arial" w:eastAsia="Arial" w:hAnsi="Arial" w:cs="Arial"/>
          <w:spacing w:val="-1"/>
          <w:lang w:val="es-ES"/>
        </w:rPr>
        <w:t>v</w:t>
      </w:r>
      <w:r w:rsidR="00A04CE0" w:rsidRPr="00425725">
        <w:rPr>
          <w:rFonts w:ascii="Arial" w:eastAsia="Arial" w:hAnsi="Arial" w:cs="Arial"/>
          <w:lang w:val="es-ES"/>
        </w:rPr>
        <w:t>e</w:t>
      </w:r>
      <w:r w:rsidR="00A04CE0" w:rsidRPr="00425725">
        <w:rPr>
          <w:rFonts w:ascii="Arial" w:eastAsia="Arial" w:hAnsi="Arial" w:cs="Arial"/>
          <w:spacing w:val="2"/>
          <w:lang w:val="es-ES"/>
        </w:rPr>
        <w:t>n</w:t>
      </w:r>
      <w:r w:rsidR="00A04CE0" w:rsidRPr="00425725">
        <w:rPr>
          <w:rFonts w:ascii="Arial" w:eastAsia="Arial" w:hAnsi="Arial" w:cs="Arial"/>
          <w:lang w:val="es-ES"/>
        </w:rPr>
        <w:t>ta</w:t>
      </w:r>
      <w:r w:rsidR="00A04CE0" w:rsidRPr="00425725">
        <w:rPr>
          <w:rFonts w:ascii="Arial" w:eastAsia="Arial" w:hAnsi="Arial" w:cs="Arial"/>
          <w:spacing w:val="2"/>
          <w:lang w:val="es-ES"/>
        </w:rPr>
        <w:t>n</w:t>
      </w:r>
      <w:r w:rsidR="00A04CE0" w:rsidRPr="00425725">
        <w:rPr>
          <w:rFonts w:ascii="Arial" w:eastAsia="Arial" w:hAnsi="Arial" w:cs="Arial"/>
          <w:lang w:val="es-ES"/>
        </w:rPr>
        <w:t>a</w:t>
      </w:r>
      <w:r w:rsidR="00A04CE0"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1"/>
          <w:lang w:val="es-ES"/>
        </w:rPr>
        <w:t>v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lang w:val="es-ES"/>
        </w:rPr>
        <w:t>da</w:t>
      </w:r>
      <w:r w:rsidR="00A04CE0" w:rsidRPr="00425725">
        <w:rPr>
          <w:rFonts w:ascii="Arial" w:eastAsia="Arial" w:hAnsi="Arial" w:cs="Arial"/>
          <w:spacing w:val="27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5"/>
          <w:lang w:val="es-ES"/>
        </w:rPr>
        <w:t>m</w:t>
      </w:r>
      <w:r w:rsidR="00A04CE0" w:rsidRPr="00425725">
        <w:rPr>
          <w:rFonts w:ascii="Arial" w:eastAsia="Arial" w:hAnsi="Arial" w:cs="Arial"/>
          <w:lang w:val="es-ES"/>
        </w:rPr>
        <w:t>o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lang w:val="es-ES"/>
        </w:rPr>
        <w:t>t</w:t>
      </w:r>
      <w:r w:rsidR="00A04CE0" w:rsidRPr="00425725">
        <w:rPr>
          <w:rFonts w:ascii="Arial" w:eastAsia="Arial" w:hAnsi="Arial" w:cs="Arial"/>
          <w:spacing w:val="1"/>
          <w:lang w:val="es-ES"/>
        </w:rPr>
        <w:t>r</w:t>
      </w:r>
      <w:r w:rsidR="00A04CE0" w:rsidRPr="00425725">
        <w:rPr>
          <w:rFonts w:ascii="Arial" w:eastAsia="Arial" w:hAnsi="Arial" w:cs="Arial"/>
          <w:lang w:val="es-ES"/>
        </w:rPr>
        <w:t>an</w:t>
      </w:r>
      <w:r w:rsidR="00A04CE0" w:rsidRPr="00425725">
        <w:rPr>
          <w:rFonts w:ascii="Arial" w:eastAsia="Arial" w:hAnsi="Arial" w:cs="Arial"/>
          <w:spacing w:val="2"/>
          <w:lang w:val="es-ES"/>
        </w:rPr>
        <w:t>d</w:t>
      </w:r>
      <w:r w:rsidR="00A04CE0" w:rsidRPr="00425725">
        <w:rPr>
          <w:rFonts w:ascii="Arial" w:eastAsia="Arial" w:hAnsi="Arial" w:cs="Arial"/>
          <w:lang w:val="es-ES"/>
        </w:rPr>
        <w:t>o</w:t>
      </w:r>
      <w:r w:rsidR="00A04CE0"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el</w:t>
      </w:r>
      <w:r w:rsidR="00A04CE0" w:rsidRPr="00425725">
        <w:rPr>
          <w:rFonts w:ascii="Arial" w:eastAsia="Arial" w:hAnsi="Arial" w:cs="Arial"/>
          <w:spacing w:val="33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d</w:t>
      </w:r>
      <w:r w:rsidR="00A04CE0" w:rsidRPr="00425725">
        <w:rPr>
          <w:rFonts w:ascii="Arial" w:eastAsia="Arial" w:hAnsi="Arial" w:cs="Arial"/>
          <w:spacing w:val="-1"/>
          <w:lang w:val="es-ES"/>
        </w:rPr>
        <w:t>i</w:t>
      </w:r>
      <w:r w:rsidR="00A04CE0" w:rsidRPr="00425725">
        <w:rPr>
          <w:rFonts w:ascii="Arial" w:eastAsia="Arial" w:hAnsi="Arial" w:cs="Arial"/>
          <w:spacing w:val="1"/>
          <w:lang w:val="es-ES"/>
        </w:rPr>
        <w:t>s</w:t>
      </w:r>
      <w:r w:rsidR="00A04CE0" w:rsidRPr="00425725">
        <w:rPr>
          <w:rFonts w:ascii="Arial" w:eastAsia="Arial" w:hAnsi="Arial" w:cs="Arial"/>
          <w:spacing w:val="2"/>
          <w:lang w:val="es-ES"/>
        </w:rPr>
        <w:t>e</w:t>
      </w:r>
      <w:r w:rsidR="00A04CE0" w:rsidRPr="00425725">
        <w:rPr>
          <w:rFonts w:ascii="Arial" w:eastAsia="Arial" w:hAnsi="Arial" w:cs="Arial"/>
          <w:lang w:val="es-ES"/>
        </w:rPr>
        <w:t>ño</w:t>
      </w:r>
      <w:r w:rsidR="00A04CE0" w:rsidRPr="00425725">
        <w:rPr>
          <w:rFonts w:ascii="Arial" w:eastAsia="Arial" w:hAnsi="Arial" w:cs="Arial"/>
          <w:spacing w:val="33"/>
          <w:lang w:val="es-ES"/>
        </w:rPr>
        <w:t xml:space="preserve"> </w:t>
      </w:r>
      <w:r w:rsidR="00A04CE0" w:rsidRPr="00425725">
        <w:rPr>
          <w:rFonts w:ascii="Arial" w:eastAsia="Arial" w:hAnsi="Arial" w:cs="Arial"/>
          <w:lang w:val="es-ES"/>
        </w:rPr>
        <w:t>y</w:t>
      </w:r>
      <w:r w:rsidR="00A04CE0" w:rsidRPr="00425725">
        <w:rPr>
          <w:rFonts w:ascii="Arial" w:eastAsia="Arial" w:hAnsi="Arial" w:cs="Arial"/>
          <w:spacing w:val="28"/>
          <w:lang w:val="es-ES"/>
        </w:rPr>
        <w:t xml:space="preserve"> </w:t>
      </w:r>
      <w:r w:rsidR="00A04CE0" w:rsidRPr="00425725">
        <w:rPr>
          <w:rFonts w:ascii="Arial" w:eastAsia="Arial" w:hAnsi="Arial" w:cs="Arial"/>
          <w:spacing w:val="2"/>
          <w:lang w:val="es-ES"/>
        </w:rPr>
        <w:t>e</w:t>
      </w:r>
      <w:r w:rsidR="00A04CE0" w:rsidRPr="00425725">
        <w:rPr>
          <w:rFonts w:ascii="Arial" w:eastAsia="Arial" w:hAnsi="Arial" w:cs="Arial"/>
          <w:lang w:val="es-ES"/>
        </w:rPr>
        <w:t>l</w:t>
      </w:r>
    </w:p>
    <w:p w14:paraId="04120D3A" w14:textId="3423C411" w:rsidR="00A04CE0" w:rsidRPr="00425725" w:rsidRDefault="00A04CE0" w:rsidP="00A04CE0">
      <w:pPr>
        <w:spacing w:before="3" w:line="220" w:lineRule="exact"/>
        <w:ind w:left="142" w:right="7261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1"/>
          <w:position w:val="-1"/>
          <w:lang w:val="es-ES"/>
        </w:rPr>
        <w:t>c</w:t>
      </w:r>
      <w:r w:rsidRPr="00425725">
        <w:rPr>
          <w:rFonts w:ascii="Arial" w:eastAsia="Arial" w:hAnsi="Arial" w:cs="Arial"/>
          <w:position w:val="-1"/>
          <w:lang w:val="es-ES"/>
        </w:rPr>
        <w:t>ód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g</w:t>
      </w:r>
      <w:r w:rsidRPr="00425725">
        <w:rPr>
          <w:rFonts w:ascii="Arial" w:eastAsia="Arial" w:hAnsi="Arial" w:cs="Arial"/>
          <w:position w:val="-1"/>
          <w:lang w:val="es-ES"/>
        </w:rPr>
        <w:t>o</w:t>
      </w:r>
      <w:r w:rsidRPr="00425725">
        <w:rPr>
          <w:rFonts w:ascii="Arial" w:eastAsia="Arial" w:hAnsi="Arial" w:cs="Arial"/>
          <w:spacing w:val="-6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a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l</w:t>
      </w:r>
      <w:r w:rsidRPr="00425725">
        <w:rPr>
          <w:rFonts w:ascii="Arial" w:eastAsia="Arial" w:hAnsi="Arial" w:cs="Arial"/>
          <w:position w:val="-1"/>
          <w:lang w:val="es-ES"/>
        </w:rPr>
        <w:t xml:space="preserve">a 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z</w:t>
      </w:r>
      <w:r w:rsidRPr="00425725">
        <w:rPr>
          <w:rFonts w:ascii="Arial" w:eastAsia="Arial" w:hAnsi="Arial" w:cs="Arial"/>
          <w:position w:val="-1"/>
          <w:lang w:val="es-ES"/>
        </w:rPr>
        <w:t>.</w:t>
      </w:r>
    </w:p>
    <w:p w14:paraId="43921F1F" w14:textId="77777777" w:rsidR="00A04CE0" w:rsidRPr="00425725" w:rsidRDefault="00A04CE0" w:rsidP="00A04CE0">
      <w:pPr>
        <w:spacing w:before="3" w:line="160" w:lineRule="exact"/>
        <w:rPr>
          <w:sz w:val="17"/>
          <w:szCs w:val="17"/>
          <w:lang w:val="es-ES"/>
        </w:rPr>
      </w:pPr>
    </w:p>
    <w:p w14:paraId="57C0B2D0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1698CB81" w14:textId="7397D010" w:rsidR="00A04CE0" w:rsidRPr="00425725" w:rsidRDefault="00A04CE0" w:rsidP="00A04CE0">
      <w:pPr>
        <w:spacing w:line="200" w:lineRule="exact"/>
        <w:rPr>
          <w:lang w:val="es-ES"/>
        </w:rPr>
      </w:pPr>
    </w:p>
    <w:p w14:paraId="7EC3C397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6CCF37B7" w14:textId="4B70BB28" w:rsidR="00A04CE0" w:rsidRDefault="00A04CE0" w:rsidP="00A04CE0">
      <w:pPr>
        <w:spacing w:before="34"/>
        <w:ind w:left="5542"/>
        <w:rPr>
          <w:rFonts w:ascii="Arial" w:eastAsia="Arial" w:hAnsi="Arial" w:cs="Arial"/>
          <w:b/>
          <w:spacing w:val="-1"/>
          <w:lang w:val="es-ES"/>
        </w:rPr>
      </w:pPr>
    </w:p>
    <w:p w14:paraId="6BC6DAC5" w14:textId="77777777" w:rsidR="00A04CE0" w:rsidRDefault="00A04CE0" w:rsidP="00A04CE0">
      <w:pPr>
        <w:spacing w:before="34"/>
        <w:ind w:left="5542"/>
        <w:rPr>
          <w:rFonts w:ascii="Arial" w:eastAsia="Arial" w:hAnsi="Arial" w:cs="Arial"/>
          <w:b/>
          <w:spacing w:val="-1"/>
          <w:lang w:val="es-ES"/>
        </w:rPr>
      </w:pPr>
    </w:p>
    <w:p w14:paraId="5BFB0312" w14:textId="77777777" w:rsidR="00A04CE0" w:rsidRDefault="00A04CE0" w:rsidP="00A04CE0">
      <w:pPr>
        <w:spacing w:before="34"/>
        <w:ind w:left="5542"/>
        <w:rPr>
          <w:rFonts w:ascii="Arial" w:eastAsia="Arial" w:hAnsi="Arial" w:cs="Arial"/>
          <w:b/>
          <w:spacing w:val="-1"/>
          <w:lang w:val="es-ES"/>
        </w:rPr>
      </w:pPr>
    </w:p>
    <w:p w14:paraId="37336CBF" w14:textId="59451631" w:rsidR="00A04CE0" w:rsidRPr="00425725" w:rsidRDefault="00A04CE0" w:rsidP="0083658C">
      <w:pPr>
        <w:spacing w:before="34"/>
        <w:ind w:left="5542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b/>
          <w:spacing w:val="-1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n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R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do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: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</w:p>
    <w:p w14:paraId="4ADF9CA6" w14:textId="77777777" w:rsidR="00A04CE0" w:rsidRPr="00425725" w:rsidRDefault="00A04CE0" w:rsidP="0083658C">
      <w:pPr>
        <w:spacing w:before="8" w:line="100" w:lineRule="exact"/>
        <w:jc w:val="both"/>
        <w:rPr>
          <w:sz w:val="11"/>
          <w:szCs w:val="11"/>
          <w:lang w:val="es-ES"/>
        </w:rPr>
      </w:pPr>
    </w:p>
    <w:p w14:paraId="7F896E28" w14:textId="56F5B077" w:rsidR="00A04CE0" w:rsidRPr="00425725" w:rsidRDefault="00A04CE0" w:rsidP="0083658C">
      <w:pPr>
        <w:spacing w:line="358" w:lineRule="auto"/>
        <w:ind w:left="5542" w:right="167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don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ó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-3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il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si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2"/>
          <w:lang w:val="es-ES"/>
        </w:rPr>
        <w:t xml:space="preserve"> w</w:t>
      </w:r>
      <w:r w:rsidRPr="00425725">
        <w:rPr>
          <w:rFonts w:ascii="Arial" w:eastAsia="Arial" w:hAnsi="Arial" w:cs="Arial"/>
          <w:lang w:val="es-ES"/>
        </w:rPr>
        <w:t>eb y</w:t>
      </w:r>
    </w:p>
    <w:p w14:paraId="5653FD46" w14:textId="562EF91E" w:rsidR="00A04CE0" w:rsidRPr="00425725" w:rsidRDefault="00A04CE0" w:rsidP="0083658C">
      <w:pPr>
        <w:spacing w:before="5" w:line="220" w:lineRule="exact"/>
        <w:ind w:left="5542"/>
        <w:jc w:val="both"/>
        <w:rPr>
          <w:rFonts w:ascii="Arial" w:eastAsia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14DAD2AD" wp14:editId="677EC007">
            <wp:simplePos x="0" y="0"/>
            <wp:positionH relativeFrom="page">
              <wp:posOffset>1080770</wp:posOffset>
            </wp:positionH>
            <wp:positionV relativeFrom="paragraph">
              <wp:posOffset>-767715</wp:posOffset>
            </wp:positionV>
            <wp:extent cx="3314700" cy="8674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6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725">
        <w:rPr>
          <w:rFonts w:ascii="Arial" w:eastAsia="Arial" w:hAnsi="Arial" w:cs="Arial"/>
          <w:position w:val="-1"/>
          <w:lang w:val="es-ES"/>
        </w:rPr>
        <w:t>po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s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b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l</w:t>
      </w:r>
      <w:r w:rsidRPr="00425725">
        <w:rPr>
          <w:rFonts w:ascii="Arial" w:eastAsia="Arial" w:hAnsi="Arial" w:cs="Arial"/>
          <w:position w:val="-1"/>
          <w:lang w:val="es-ES"/>
        </w:rPr>
        <w:t>es</w:t>
      </w:r>
      <w:r w:rsidRPr="00425725">
        <w:rPr>
          <w:rFonts w:ascii="Arial" w:eastAsia="Arial" w:hAnsi="Arial" w:cs="Arial"/>
          <w:spacing w:val="-6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rr</w:t>
      </w:r>
      <w:r w:rsidRPr="00425725">
        <w:rPr>
          <w:rFonts w:ascii="Arial" w:eastAsia="Arial" w:hAnsi="Arial" w:cs="Arial"/>
          <w:position w:val="-1"/>
          <w:lang w:val="es-ES"/>
        </w:rPr>
        <w:t>o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.</w:t>
      </w:r>
    </w:p>
    <w:p w14:paraId="6F28534C" w14:textId="77777777" w:rsidR="00A04CE0" w:rsidRPr="00425725" w:rsidRDefault="00A04CE0" w:rsidP="00A04CE0">
      <w:pPr>
        <w:spacing w:before="8" w:line="100" w:lineRule="exact"/>
        <w:rPr>
          <w:sz w:val="11"/>
          <w:szCs w:val="11"/>
          <w:lang w:val="es-ES"/>
        </w:rPr>
      </w:pPr>
    </w:p>
    <w:p w14:paraId="791087E3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0A3A0448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6EC2F886" w14:textId="21A1904F" w:rsidR="00A04CE0" w:rsidRPr="00425725" w:rsidRDefault="00A04CE0" w:rsidP="00A04CE0">
      <w:pPr>
        <w:spacing w:line="200" w:lineRule="exact"/>
        <w:rPr>
          <w:lang w:val="es-ES"/>
        </w:rPr>
      </w:pPr>
    </w:p>
    <w:p w14:paraId="48C519A0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C74ED29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3CBB1629" w14:textId="46ED0A08" w:rsidR="00A04CE0" w:rsidRPr="00425725" w:rsidRDefault="00A04CE0" w:rsidP="00A04CE0">
      <w:pPr>
        <w:spacing w:before="34" w:line="360" w:lineRule="auto"/>
        <w:ind w:left="142" w:right="2447"/>
        <w:jc w:val="both"/>
        <w:rPr>
          <w:rFonts w:ascii="Arial" w:eastAsia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29D0E36F" wp14:editId="1D4AE482">
            <wp:simplePos x="0" y="0"/>
            <wp:positionH relativeFrom="page">
              <wp:posOffset>5128260</wp:posOffset>
            </wp:positionH>
            <wp:positionV relativeFrom="paragraph">
              <wp:posOffset>-241935</wp:posOffset>
            </wp:positionV>
            <wp:extent cx="1289050" cy="176022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725">
        <w:rPr>
          <w:rFonts w:ascii="Arial" w:eastAsia="Arial" w:hAnsi="Arial" w:cs="Arial"/>
          <w:b/>
          <w:spacing w:val="-1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x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1"/>
          <w:lang w:val="es-ES"/>
        </w:rPr>
        <w:t>o</w:t>
      </w:r>
      <w:r w:rsidRPr="00425725">
        <w:rPr>
          <w:rFonts w:ascii="Arial" w:eastAsia="Arial" w:hAnsi="Arial" w:cs="Arial"/>
          <w:b/>
          <w:spacing w:val="2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do</w:t>
      </w:r>
      <w:r w:rsidRPr="00425725">
        <w:rPr>
          <w:rFonts w:ascii="Arial" w:eastAsia="Arial" w:hAnsi="Arial" w:cs="Arial"/>
          <w:b/>
          <w:lang w:val="es-ES"/>
        </w:rPr>
        <w:t>r</w:t>
      </w:r>
      <w:r w:rsidRPr="00425725">
        <w:rPr>
          <w:rFonts w:ascii="Arial" w:eastAsia="Arial" w:hAnsi="Arial" w:cs="Arial"/>
          <w:b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lang w:val="es-ES"/>
        </w:rPr>
        <w:t>S</w:t>
      </w:r>
      <w:r w:rsidRPr="00425725">
        <w:rPr>
          <w:rFonts w:ascii="Arial" w:eastAsia="Arial" w:hAnsi="Arial" w:cs="Arial"/>
          <w:b/>
          <w:spacing w:val="1"/>
          <w:lang w:val="es-ES"/>
        </w:rPr>
        <w:t>o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spacing w:val="2"/>
          <w:lang w:val="es-ES"/>
        </w:rPr>
        <w:t>c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on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s:</w:t>
      </w:r>
      <w:r w:rsidRPr="00425725">
        <w:rPr>
          <w:rFonts w:ascii="Arial" w:eastAsia="Arial" w:hAnsi="Arial" w:cs="Arial"/>
          <w:b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don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spacing w:val="-4"/>
          <w:lang w:val="es-ES"/>
        </w:rPr>
        <w:t>y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 web e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neg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gan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 xml:space="preserve"> é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dos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an 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"/>
          <w:lang w:val="es-ES"/>
        </w:rPr>
        <w:t>iz</w:t>
      </w:r>
      <w:r w:rsidRPr="00425725">
        <w:rPr>
          <w:rFonts w:ascii="Arial" w:eastAsia="Arial" w:hAnsi="Arial" w:cs="Arial"/>
          <w:lang w:val="es-ES"/>
        </w:rPr>
        <w:t xml:space="preserve">ados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eta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Ca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3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 xml:space="preserve">e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o </w:t>
      </w:r>
      <w:r w:rsidRPr="00425725">
        <w:rPr>
          <w:rFonts w:ascii="Arial" w:eastAsia="Arial" w:hAnsi="Arial" w:cs="Arial"/>
          <w:spacing w:val="2"/>
          <w:lang w:val="es-ES"/>
        </w:rPr>
        <w:t xml:space="preserve"> e</w:t>
      </w:r>
      <w:r w:rsidRPr="00425725">
        <w:rPr>
          <w:rFonts w:ascii="Arial" w:eastAsia="Arial" w:hAnsi="Arial" w:cs="Arial"/>
          <w:lang w:val="es-ES"/>
        </w:rPr>
        <w:t xml:space="preserve">n 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sc</w:t>
      </w:r>
      <w:r w:rsidRPr="00425725">
        <w:rPr>
          <w:rFonts w:ascii="Arial" w:eastAsia="Arial" w:hAnsi="Arial" w:cs="Arial"/>
          <w:lang w:val="es-ES"/>
        </w:rPr>
        <w:t xml:space="preserve">ada, </w:t>
      </w:r>
      <w:r w:rsidRPr="00425725">
        <w:rPr>
          <w:rFonts w:ascii="Arial" w:eastAsia="Arial" w:hAnsi="Arial" w:cs="Arial"/>
          <w:spacing w:val="1"/>
          <w:lang w:val="es-ES"/>
        </w:rPr>
        <w:t xml:space="preserve"> 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pe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  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 xml:space="preserve">pts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 xml:space="preserve">e 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 xml:space="preserve">e 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án</w:t>
      </w:r>
      <w:r w:rsidRPr="00425725">
        <w:rPr>
          <w:rFonts w:ascii="Arial" w:eastAsia="Arial" w:hAnsi="Arial" w:cs="Arial"/>
          <w:spacing w:val="5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en 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</w:p>
    <w:p w14:paraId="704DFBAF" w14:textId="6A150D91" w:rsidR="00A04CE0" w:rsidRPr="00425725" w:rsidRDefault="00A04CE0" w:rsidP="00A04CE0">
      <w:pPr>
        <w:spacing w:before="3" w:line="220" w:lineRule="exact"/>
        <w:ind w:left="142" w:right="5572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1"/>
          <w:position w:val="-1"/>
          <w:lang w:val="es-ES"/>
        </w:rPr>
        <w:t>c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li</w:t>
      </w:r>
      <w:r w:rsidRPr="00425725">
        <w:rPr>
          <w:rFonts w:ascii="Arial" w:eastAsia="Arial" w:hAnsi="Arial" w:cs="Arial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n</w:t>
      </w:r>
      <w:r w:rsidRPr="00425725">
        <w:rPr>
          <w:rFonts w:ascii="Arial" w:eastAsia="Arial" w:hAnsi="Arial" w:cs="Arial"/>
          <w:position w:val="-1"/>
          <w:lang w:val="es-ES"/>
        </w:rPr>
        <w:t>te,</w:t>
      </w:r>
      <w:r w:rsidRPr="00425725">
        <w:rPr>
          <w:rFonts w:ascii="Arial" w:eastAsia="Arial" w:hAnsi="Arial" w:cs="Arial"/>
          <w:spacing w:val="-6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c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a</w:t>
      </w:r>
      <w:r w:rsidRPr="00425725">
        <w:rPr>
          <w:rFonts w:ascii="Arial" w:eastAsia="Arial" w:hAnsi="Arial" w:cs="Arial"/>
          <w:position w:val="-1"/>
          <w:lang w:val="es-ES"/>
        </w:rPr>
        <w:t>petas</w:t>
      </w:r>
      <w:r w:rsidRPr="00425725">
        <w:rPr>
          <w:rFonts w:ascii="Arial" w:eastAsia="Arial" w:hAnsi="Arial" w:cs="Arial"/>
          <w:spacing w:val="-4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position w:val="-1"/>
          <w:lang w:val="es-ES"/>
        </w:rPr>
        <w:t>pa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position w:val="-1"/>
          <w:lang w:val="es-ES"/>
        </w:rPr>
        <w:t>a</w:t>
      </w:r>
      <w:r w:rsidRPr="00425725">
        <w:rPr>
          <w:rFonts w:ascii="Arial" w:eastAsia="Arial" w:hAnsi="Arial" w:cs="Arial"/>
          <w:spacing w:val="-2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i</w:t>
      </w:r>
      <w:r w:rsidRPr="00425725">
        <w:rPr>
          <w:rFonts w:ascii="Arial" w:eastAsia="Arial" w:hAnsi="Arial" w:cs="Arial"/>
          <w:spacing w:val="5"/>
          <w:position w:val="-1"/>
          <w:lang w:val="es-ES"/>
        </w:rPr>
        <w:t>m</w:t>
      </w:r>
      <w:r w:rsidRPr="00425725">
        <w:rPr>
          <w:rFonts w:ascii="Arial" w:eastAsia="Arial" w:hAnsi="Arial" w:cs="Arial"/>
          <w:position w:val="-1"/>
          <w:lang w:val="es-ES"/>
        </w:rPr>
        <w:t>ágene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,….</w:t>
      </w:r>
    </w:p>
    <w:p w14:paraId="7ABD4BC7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B10FE03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65EDA882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696660E2" w14:textId="77777777" w:rsidR="00A04CE0" w:rsidRDefault="00A04CE0" w:rsidP="00A04CE0">
      <w:pPr>
        <w:spacing w:line="200" w:lineRule="exact"/>
        <w:rPr>
          <w:lang w:val="es-ES"/>
        </w:rPr>
      </w:pPr>
    </w:p>
    <w:p w14:paraId="179FC041" w14:textId="77777777" w:rsidR="00A04CE0" w:rsidRDefault="00A04CE0" w:rsidP="00A04CE0">
      <w:pPr>
        <w:spacing w:line="200" w:lineRule="exact"/>
        <w:rPr>
          <w:lang w:val="es-ES"/>
        </w:rPr>
      </w:pPr>
    </w:p>
    <w:p w14:paraId="669F44A5" w14:textId="77777777" w:rsidR="00A04CE0" w:rsidRDefault="00A04CE0" w:rsidP="00A04CE0">
      <w:pPr>
        <w:spacing w:line="200" w:lineRule="exact"/>
        <w:rPr>
          <w:lang w:val="es-ES"/>
        </w:rPr>
      </w:pPr>
    </w:p>
    <w:p w14:paraId="07194F47" w14:textId="77777777" w:rsidR="00A04CE0" w:rsidRDefault="00A04CE0" w:rsidP="00A04CE0">
      <w:pPr>
        <w:spacing w:line="200" w:lineRule="exact"/>
        <w:rPr>
          <w:lang w:val="es-ES"/>
        </w:rPr>
      </w:pPr>
    </w:p>
    <w:p w14:paraId="71030865" w14:textId="77777777" w:rsidR="00A04CE0" w:rsidRDefault="00A04CE0" w:rsidP="00A04CE0">
      <w:pPr>
        <w:spacing w:line="200" w:lineRule="exact"/>
        <w:rPr>
          <w:lang w:val="es-ES"/>
        </w:rPr>
      </w:pPr>
    </w:p>
    <w:p w14:paraId="1C65EDF9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0D6736DD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BB061C0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8A2D5B2" w14:textId="77777777" w:rsidR="00A04CE0" w:rsidRPr="00425725" w:rsidRDefault="00A04CE0" w:rsidP="00A04CE0">
      <w:pPr>
        <w:spacing w:before="4" w:line="260" w:lineRule="exact"/>
        <w:rPr>
          <w:sz w:val="26"/>
          <w:szCs w:val="26"/>
          <w:lang w:val="es-ES"/>
        </w:rPr>
      </w:pPr>
    </w:p>
    <w:p w14:paraId="29ECEA6D" w14:textId="3EF3EFE9" w:rsidR="00A04CE0" w:rsidRPr="00425725" w:rsidRDefault="00A04CE0" w:rsidP="00A04CE0">
      <w:pPr>
        <w:spacing w:before="34" w:line="360" w:lineRule="auto"/>
        <w:ind w:left="3530" w:right="140"/>
        <w:rPr>
          <w:rFonts w:ascii="Arial" w:eastAsia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4DB1CFB9" wp14:editId="188EF259">
            <wp:simplePos x="0" y="0"/>
            <wp:positionH relativeFrom="page">
              <wp:posOffset>1080770</wp:posOffset>
            </wp:positionH>
            <wp:positionV relativeFrom="paragraph">
              <wp:posOffset>-179070</wp:posOffset>
            </wp:positionV>
            <wp:extent cx="2038985" cy="1409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725">
        <w:rPr>
          <w:rFonts w:ascii="Arial" w:eastAsia="Arial" w:hAnsi="Arial" w:cs="Arial"/>
          <w:b/>
          <w:spacing w:val="-1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n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3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43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lang w:val="es-ES"/>
        </w:rPr>
        <w:t>Pr</w:t>
      </w:r>
      <w:r w:rsidRPr="00425725">
        <w:rPr>
          <w:rFonts w:ascii="Arial" w:eastAsia="Arial" w:hAnsi="Arial" w:cs="Arial"/>
          <w:b/>
          <w:spacing w:val="1"/>
          <w:lang w:val="es-ES"/>
        </w:rPr>
        <w:t>op</w:t>
      </w:r>
      <w:r w:rsidRPr="00425725">
        <w:rPr>
          <w:rFonts w:ascii="Arial" w:eastAsia="Arial" w:hAnsi="Arial" w:cs="Arial"/>
          <w:b/>
          <w:spacing w:val="2"/>
          <w:lang w:val="es-ES"/>
        </w:rPr>
        <w:t>i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spacing w:val="2"/>
          <w:lang w:val="es-ES"/>
        </w:rPr>
        <w:t>es</w:t>
      </w:r>
      <w:r w:rsidRPr="00425725">
        <w:rPr>
          <w:rFonts w:ascii="Arial" w:eastAsia="Arial" w:hAnsi="Arial" w:cs="Arial"/>
          <w:lang w:val="es-ES"/>
        </w:rPr>
        <w:t>:</w:t>
      </w:r>
      <w:r w:rsidRPr="00425725">
        <w:rPr>
          <w:rFonts w:ascii="Arial" w:eastAsia="Arial" w:hAnsi="Arial" w:cs="Arial"/>
          <w:spacing w:val="3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don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4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ño</w:t>
      </w:r>
      <w:r w:rsidRPr="00425725">
        <w:rPr>
          <w:rFonts w:ascii="Arial" w:eastAsia="Arial" w:hAnsi="Arial" w:cs="Arial"/>
          <w:spacing w:val="3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od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 xml:space="preserve">s 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er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ada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2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des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2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nen</w:t>
      </w:r>
    </w:p>
    <w:p w14:paraId="00EA2C7F" w14:textId="77777777" w:rsidR="00A04CE0" w:rsidRPr="00425725" w:rsidRDefault="00A04CE0" w:rsidP="00A04CE0">
      <w:pPr>
        <w:spacing w:before="3" w:line="220" w:lineRule="exact"/>
        <w:ind w:left="3495" w:right="3567"/>
        <w:jc w:val="center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position w:val="-1"/>
          <w:lang w:val="es-ES"/>
        </w:rPr>
        <w:t>nue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t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position w:val="-1"/>
          <w:lang w:val="es-ES"/>
        </w:rPr>
        <w:t>os</w:t>
      </w:r>
      <w:r w:rsidRPr="00425725">
        <w:rPr>
          <w:rFonts w:ascii="Arial" w:eastAsia="Arial" w:hAnsi="Arial" w:cs="Arial"/>
          <w:spacing w:val="-7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w w:val="99"/>
          <w:position w:val="-1"/>
          <w:lang w:val="es-ES"/>
        </w:rPr>
        <w:t>c</w:t>
      </w:r>
      <w:r w:rsidRPr="00425725">
        <w:rPr>
          <w:rFonts w:ascii="Arial" w:eastAsia="Arial" w:hAnsi="Arial" w:cs="Arial"/>
          <w:w w:val="99"/>
          <w:position w:val="-1"/>
          <w:lang w:val="es-ES"/>
        </w:rPr>
        <w:t>ont</w:t>
      </w:r>
      <w:r w:rsidRPr="00425725">
        <w:rPr>
          <w:rFonts w:ascii="Arial" w:eastAsia="Arial" w:hAnsi="Arial" w:cs="Arial"/>
          <w:spacing w:val="1"/>
          <w:w w:val="99"/>
          <w:position w:val="-1"/>
          <w:lang w:val="es-ES"/>
        </w:rPr>
        <w:t>r</w:t>
      </w:r>
      <w:r w:rsidRPr="00425725">
        <w:rPr>
          <w:rFonts w:ascii="Arial" w:eastAsia="Arial" w:hAnsi="Arial" w:cs="Arial"/>
          <w:spacing w:val="2"/>
          <w:w w:val="99"/>
          <w:position w:val="-1"/>
          <w:lang w:val="es-ES"/>
        </w:rPr>
        <w:t>o</w:t>
      </w:r>
      <w:r w:rsidRPr="00425725">
        <w:rPr>
          <w:rFonts w:ascii="Arial" w:eastAsia="Arial" w:hAnsi="Arial" w:cs="Arial"/>
          <w:spacing w:val="-1"/>
          <w:w w:val="99"/>
          <w:position w:val="-1"/>
          <w:lang w:val="es-ES"/>
        </w:rPr>
        <w:t>l</w:t>
      </w:r>
      <w:r w:rsidRPr="00425725">
        <w:rPr>
          <w:rFonts w:ascii="Arial" w:eastAsia="Arial" w:hAnsi="Arial" w:cs="Arial"/>
          <w:w w:val="99"/>
          <w:position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w w:val="99"/>
          <w:position w:val="-1"/>
          <w:lang w:val="es-ES"/>
        </w:rPr>
        <w:t>s</w:t>
      </w:r>
      <w:r w:rsidRPr="00425725">
        <w:rPr>
          <w:rFonts w:ascii="Arial" w:eastAsia="Arial" w:hAnsi="Arial" w:cs="Arial"/>
          <w:w w:val="99"/>
          <w:position w:val="-1"/>
          <w:lang w:val="es-ES"/>
        </w:rPr>
        <w:t>.</w:t>
      </w:r>
    </w:p>
    <w:p w14:paraId="32B9AFE5" w14:textId="77777777" w:rsidR="00A04CE0" w:rsidRPr="00425725" w:rsidRDefault="00A04CE0" w:rsidP="00A04CE0">
      <w:pPr>
        <w:spacing w:before="5" w:line="140" w:lineRule="exact"/>
        <w:rPr>
          <w:sz w:val="15"/>
          <w:szCs w:val="15"/>
          <w:lang w:val="es-ES"/>
        </w:rPr>
      </w:pPr>
    </w:p>
    <w:p w14:paraId="189DC108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770310E7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BAC70EE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31753833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78F9B8EB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1F37F8A6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14AB3B9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69DD9B9E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75A7ED50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46480C00" w14:textId="77777777" w:rsidR="00A04CE0" w:rsidRPr="00425725" w:rsidRDefault="00A04CE0" w:rsidP="00A04CE0">
      <w:pPr>
        <w:spacing w:line="200" w:lineRule="exact"/>
        <w:rPr>
          <w:lang w:val="es-ES"/>
        </w:rPr>
      </w:pPr>
    </w:p>
    <w:p w14:paraId="5501323E" w14:textId="77777777" w:rsidR="00A04CE0" w:rsidRPr="00425725" w:rsidRDefault="00A04CE0" w:rsidP="00A04CE0">
      <w:pPr>
        <w:spacing w:before="34"/>
        <w:ind w:left="142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Cada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una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 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tas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pode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1"/>
          <w:lang w:val="es-ES"/>
        </w:rPr>
        <w:t>rl</w:t>
      </w:r>
      <w:r w:rsidRPr="00425725">
        <w:rPr>
          <w:rFonts w:ascii="Arial" w:eastAsia="Arial" w:hAnsi="Arial" w:cs="Arial"/>
          <w:lang w:val="es-ES"/>
        </w:rPr>
        <w:t>a,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 xml:space="preserve"> v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er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enú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er</w:t>
      </w:r>
    </w:p>
    <w:p w14:paraId="29F150FD" w14:textId="77777777" w:rsidR="00A04CE0" w:rsidRPr="00425725" w:rsidRDefault="00A04CE0" w:rsidP="00A04CE0">
      <w:pPr>
        <w:spacing w:before="6" w:line="100" w:lineRule="exact"/>
        <w:rPr>
          <w:sz w:val="11"/>
          <w:szCs w:val="11"/>
          <w:lang w:val="es-ES"/>
        </w:rPr>
      </w:pPr>
    </w:p>
    <w:p w14:paraId="29BCB2EF" w14:textId="77777777" w:rsidR="00A04CE0" w:rsidRDefault="00A04CE0" w:rsidP="00A04CE0">
      <w:pPr>
        <w:ind w:left="142"/>
        <w:rPr>
          <w:rFonts w:ascii="Arial" w:eastAsia="Arial" w:hAnsi="Arial" w:cs="Arial"/>
          <w:lang w:val="es-ES"/>
        </w:rPr>
      </w:pPr>
      <w:r w:rsidRPr="00425725">
        <w:rPr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</w:p>
    <w:p w14:paraId="47293711" w14:textId="77777777" w:rsidR="00A04CE0" w:rsidRDefault="00A04CE0" w:rsidP="00A04CE0">
      <w:pPr>
        <w:spacing w:before="51" w:line="360" w:lineRule="exact"/>
        <w:rPr>
          <w:rFonts w:ascii="Arial" w:eastAsia="Arial" w:hAnsi="Arial" w:cs="Arial"/>
          <w:lang w:val="es-ES"/>
        </w:rPr>
      </w:pPr>
    </w:p>
    <w:p w14:paraId="13326284" w14:textId="7552AA4B" w:rsidR="00A04CE0" w:rsidRDefault="0083658C" w:rsidP="00A04CE0">
      <w:pPr>
        <w:spacing w:before="51" w:line="360" w:lineRule="exact"/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    Comencemos con el Proceso. Seguiremos los siguientes pasos:</w:t>
      </w:r>
    </w:p>
    <w:p w14:paraId="36BD5800" w14:textId="77777777" w:rsidR="00AF64F8" w:rsidRPr="00425725" w:rsidRDefault="00AF64F8">
      <w:pPr>
        <w:spacing w:before="8" w:line="100" w:lineRule="exact"/>
        <w:rPr>
          <w:sz w:val="10"/>
          <w:szCs w:val="10"/>
          <w:lang w:val="es-ES"/>
        </w:rPr>
      </w:pPr>
    </w:p>
    <w:p w14:paraId="08DD5B92" w14:textId="77777777" w:rsidR="0083658C" w:rsidRDefault="0083658C">
      <w:pPr>
        <w:ind w:left="142"/>
        <w:rPr>
          <w:rFonts w:ascii="Arial" w:eastAsia="Arial" w:hAnsi="Arial" w:cs="Arial"/>
          <w:b/>
          <w:spacing w:val="1"/>
          <w:sz w:val="24"/>
          <w:szCs w:val="24"/>
          <w:lang w:val="es-ES"/>
        </w:rPr>
      </w:pPr>
    </w:p>
    <w:p w14:paraId="18E5CB19" w14:textId="74DE2278" w:rsidR="00AF64F8" w:rsidRPr="00425725" w:rsidRDefault="00AC608C">
      <w:pPr>
        <w:ind w:left="142"/>
        <w:rPr>
          <w:rFonts w:ascii="Arial" w:eastAsia="Arial" w:hAnsi="Arial" w:cs="Arial"/>
          <w:sz w:val="24"/>
          <w:szCs w:val="24"/>
          <w:lang w:val="es-ES"/>
        </w:rPr>
      </w:pP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1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º</w:t>
      </w:r>
      <w:r w:rsidRPr="00425725">
        <w:rPr>
          <w:rFonts w:ascii="Arial" w:eastAsia="Arial" w:hAnsi="Arial" w:cs="Arial"/>
          <w:b/>
          <w:spacing w:val="2"/>
          <w:sz w:val="24"/>
          <w:szCs w:val="2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8"/>
          <w:sz w:val="24"/>
          <w:szCs w:val="24"/>
          <w:lang w:val="es-ES"/>
        </w:rPr>
        <w:t>A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ñ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a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d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i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r</w:t>
      </w:r>
      <w:r w:rsidRPr="00425725">
        <w:rPr>
          <w:rFonts w:ascii="Arial" w:eastAsia="Arial" w:hAnsi="Arial" w:cs="Arial"/>
          <w:b/>
          <w:spacing w:val="-3"/>
          <w:sz w:val="24"/>
          <w:szCs w:val="24"/>
          <w:lang w:val="es-ES"/>
        </w:rPr>
        <w:t xml:space="preserve"> 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 xml:space="preserve">un </w:t>
      </w:r>
      <w:r w:rsidRPr="00425725">
        <w:rPr>
          <w:rFonts w:ascii="Arial" w:eastAsia="Arial" w:hAnsi="Arial" w:cs="Arial"/>
          <w:b/>
          <w:spacing w:val="2"/>
          <w:sz w:val="24"/>
          <w:szCs w:val="24"/>
          <w:lang w:val="es-ES"/>
        </w:rPr>
        <w:t>W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e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b</w:t>
      </w:r>
      <w:r w:rsidRPr="00425725">
        <w:rPr>
          <w:rFonts w:ascii="Arial" w:eastAsia="Arial" w:hAnsi="Arial" w:cs="Arial"/>
          <w:b/>
          <w:spacing w:val="-1"/>
          <w:sz w:val="24"/>
          <w:szCs w:val="24"/>
          <w:lang w:val="es-ES"/>
        </w:rPr>
        <w:t xml:space="preserve"> 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Fo</w:t>
      </w:r>
      <w:r w:rsidRPr="00425725">
        <w:rPr>
          <w:rFonts w:ascii="Arial" w:eastAsia="Arial" w:hAnsi="Arial" w:cs="Arial"/>
          <w:b/>
          <w:spacing w:val="-2"/>
          <w:sz w:val="24"/>
          <w:szCs w:val="24"/>
          <w:lang w:val="es-ES"/>
        </w:rPr>
        <w:t>r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m</w:t>
      </w:r>
      <w:r w:rsidRPr="00425725">
        <w:rPr>
          <w:rFonts w:ascii="Arial" w:eastAsia="Arial" w:hAnsi="Arial" w:cs="Arial"/>
          <w:b/>
          <w:spacing w:val="-2"/>
          <w:sz w:val="24"/>
          <w:szCs w:val="2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(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Pá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g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i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na</w:t>
      </w:r>
      <w:r w:rsidRPr="00425725">
        <w:rPr>
          <w:rFonts w:ascii="Arial" w:eastAsia="Arial" w:hAnsi="Arial" w:cs="Arial"/>
          <w:b/>
          <w:spacing w:val="-3"/>
          <w:sz w:val="24"/>
          <w:szCs w:val="2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.as</w:t>
      </w:r>
      <w:r w:rsidRPr="00425725">
        <w:rPr>
          <w:rFonts w:ascii="Arial" w:eastAsia="Arial" w:hAnsi="Arial" w:cs="Arial"/>
          <w:b/>
          <w:spacing w:val="-3"/>
          <w:sz w:val="24"/>
          <w:szCs w:val="24"/>
          <w:lang w:val="es-ES"/>
        </w:rPr>
        <w:t>p</w:t>
      </w:r>
      <w:r w:rsidRPr="00425725">
        <w:rPr>
          <w:rFonts w:ascii="Arial" w:eastAsia="Arial" w:hAnsi="Arial" w:cs="Arial"/>
          <w:b/>
          <w:spacing w:val="1"/>
          <w:sz w:val="24"/>
          <w:szCs w:val="24"/>
          <w:lang w:val="es-ES"/>
        </w:rPr>
        <w:t>x</w:t>
      </w:r>
      <w:r w:rsidRPr="00425725">
        <w:rPr>
          <w:rFonts w:ascii="Arial" w:eastAsia="Arial" w:hAnsi="Arial" w:cs="Arial"/>
          <w:b/>
          <w:sz w:val="24"/>
          <w:szCs w:val="24"/>
          <w:lang w:val="es-ES"/>
        </w:rPr>
        <w:t>)</w:t>
      </w:r>
    </w:p>
    <w:p w14:paraId="42AD426B" w14:textId="77777777" w:rsidR="00AF64F8" w:rsidRPr="00425725" w:rsidRDefault="00AF64F8">
      <w:pPr>
        <w:spacing w:before="18" w:line="260" w:lineRule="exact"/>
        <w:rPr>
          <w:sz w:val="26"/>
          <w:szCs w:val="26"/>
          <w:lang w:val="es-ES"/>
        </w:rPr>
      </w:pPr>
    </w:p>
    <w:p w14:paraId="0BD9CF87" w14:textId="77777777" w:rsidR="00AF64F8" w:rsidRPr="00425725" w:rsidRDefault="00AC608C">
      <w:pPr>
        <w:spacing w:line="360" w:lineRule="auto"/>
        <w:ind w:left="142" w:right="665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botón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ho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x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nes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 op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ña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 n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ento:</w:t>
      </w:r>
    </w:p>
    <w:p w14:paraId="3DFB1A8D" w14:textId="77777777" w:rsidR="00AF64F8" w:rsidRPr="00425725" w:rsidRDefault="00AF64F8">
      <w:pPr>
        <w:spacing w:before="2" w:line="280" w:lineRule="exact"/>
        <w:rPr>
          <w:sz w:val="28"/>
          <w:szCs w:val="28"/>
          <w:lang w:val="es-ES"/>
        </w:rPr>
      </w:pPr>
    </w:p>
    <w:p w14:paraId="65366903" w14:textId="77777777" w:rsidR="00AF64F8" w:rsidRDefault="00AC608C">
      <w:pPr>
        <w:ind w:left="142"/>
      </w:pPr>
      <w:r>
        <w:pict w14:anchorId="71A94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95.4pt;height:280.2pt">
            <v:imagedata r:id="rId18" o:title=""/>
          </v:shape>
        </w:pict>
      </w:r>
    </w:p>
    <w:p w14:paraId="73679777" w14:textId="77777777" w:rsidR="00AF64F8" w:rsidRDefault="00AF64F8">
      <w:pPr>
        <w:spacing w:before="13" w:line="260" w:lineRule="exact"/>
        <w:rPr>
          <w:sz w:val="26"/>
          <w:szCs w:val="26"/>
        </w:rPr>
      </w:pPr>
    </w:p>
    <w:p w14:paraId="682AA857" w14:textId="77777777" w:rsidR="00AF64F8" w:rsidRPr="00425725" w:rsidRDefault="00AC608C">
      <w:pPr>
        <w:ind w:left="142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si</w:t>
      </w:r>
      <w:r w:rsidRPr="00425725">
        <w:rPr>
          <w:rFonts w:ascii="Arial" w:eastAsia="Arial" w:hAnsi="Arial" w:cs="Arial"/>
          <w:lang w:val="es-ES"/>
        </w:rPr>
        <w:t>gu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ad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á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o</w:t>
      </w:r>
    </w:p>
    <w:p w14:paraId="4788F20A" w14:textId="77777777" w:rsidR="00AF64F8" w:rsidRPr="00425725" w:rsidRDefault="00AF64F8">
      <w:pPr>
        <w:spacing w:before="19" w:line="260" w:lineRule="exact"/>
        <w:rPr>
          <w:sz w:val="26"/>
          <w:szCs w:val="26"/>
          <w:lang w:val="es-ES"/>
        </w:rPr>
      </w:pPr>
    </w:p>
    <w:p w14:paraId="6BBA3AB4" w14:textId="77777777" w:rsidR="00AF64F8" w:rsidRDefault="00AC608C">
      <w:pPr>
        <w:ind w:left="142"/>
        <w:sectPr w:rsidR="00AF64F8">
          <w:footerReference w:type="default" r:id="rId19"/>
          <w:pgSz w:w="11900" w:h="16840"/>
          <w:pgMar w:top="1580" w:right="1240" w:bottom="280" w:left="1560" w:header="0" w:footer="537" w:gutter="0"/>
          <w:pgNumType w:start="10"/>
          <w:cols w:space="720"/>
        </w:sectPr>
      </w:pPr>
      <w:r>
        <w:lastRenderedPageBreak/>
        <w:pict w14:anchorId="06528E8B">
          <v:shape id="_x0000_i1035" type="#_x0000_t75" style="width:442.2pt;height:269.4pt">
            <v:imagedata r:id="rId20" o:title=""/>
          </v:shape>
        </w:pict>
      </w:r>
    </w:p>
    <w:p w14:paraId="626AF9C2" w14:textId="77777777" w:rsidR="00AF64F8" w:rsidRDefault="00AC608C">
      <w:pPr>
        <w:spacing w:before="73"/>
        <w:ind w:left="142"/>
        <w:rPr>
          <w:rFonts w:ascii="Arial" w:eastAsia="Arial" w:hAnsi="Arial" w:cs="Arial"/>
        </w:rPr>
      </w:pPr>
      <w:r>
        <w:lastRenderedPageBreak/>
        <w:pict w14:anchorId="28331B47">
          <v:group id="_x0000_s1049" style="position:absolute;left:0;text-align:left;margin-left:21.35pt;margin-top:417.25pt;width:508.95pt;height:360.95pt;z-index:-251653632;mso-position-horizontal-relative:page;mso-position-vertical-relative:page" coordorigin="427,8345" coordsize="10179,7219">
            <v:shape id="_x0000_s1055" type="#_x0000_t75" style="position:absolute;left:1771;top:8345;width:8834;height:4709">
              <v:imagedata r:id="rId21" o:title=""/>
            </v:shape>
            <v:shape id="_x0000_s1054" type="#_x0000_t75" style="position:absolute;left:2474;top:12499;width:7651;height:3065">
              <v:imagedata r:id="rId22" o:title=""/>
            </v:shape>
            <v:shape id="_x0000_s1053" style="position:absolute;left:434;top:9566;width:2311;height:3878" coordorigin="434,9566" coordsize="2311,3878" path="m592,11515r-40,-69l518,11376r-28,-72l530,11207r50,-94l640,11022r69,-87l788,10851r87,-80l969,10696r103,-71l1182,10558r116,-62l1421,10439r129,-52l1684,10340r140,-41l1968,10264r149,-30l2269,10211r156,-17l2584,10184r162,-3l2746,9566r-190,5l2371,9585r-181,23l2015,9639r-169,40l1683,9726r-155,55l1380,9842r-139,69l1111,9985r-120,81l880,10152r-99,91l692,10340r-76,100l552,10545r-50,108l465,10765r-23,115l434,10997r,614l439,11701r14,89l475,11878r31,86l545,12048r48,83l648,12211r63,77l781,12364r77,72l943,12505r91,66l1131,12634r104,59l1345,12748r115,51l1581,12846r127,43l1839,12927r136,33l1975,13445r771,-711l1975,11861r,485l1864,12319r-109,-30l1650,12256r-102,-36l1449,12181r-95,-42l1263,12094r-87,-48l1093,11996r-79,-52l939,11889r-70,-58l804,11772r-61,-62l688,11647r-51,-65l592,11515xe" stroked="f">
              <v:path arrowok="t"/>
            </v:shape>
            <v:shape id="_x0000_s1052" style="position:absolute;left:434;top:9566;width:2311;height:1738" coordorigin="434,9566" coordsize="2311,1738" path="m465,10765r-23,115l434,10997r1,20l435,11036r2,20l438,11076r2,20l443,11116r3,19l449,11155r4,20l457,11195r5,19l467,11234r6,19l479,11273r6,19l490,11304r40,-97l580,11113r60,-91l709,10935r79,-84l875,10771r94,-75l1072,10625r110,-67l1298,10496r123,-57l1550,10387r134,-47l1824,10299r144,-35l2117,10234r152,-23l2425,10194r159,-10l2746,10181r,-615l2556,9571r-185,14l2190,9608r-175,31l1846,9679r-163,47l1528,9781r-148,61l1241,9911r-130,74l991,10066r-111,86l781,10243r-89,97l616,10440r-64,105l502,10653r-37,112xe" fillcolor="#cdcdcd" stroked="f">
              <v:path arrowok="t"/>
            </v:shape>
            <v:shape id="_x0000_s1051" style="position:absolute;left:434;top:9566;width:2311;height:3878" coordorigin="434,9566" coordsize="2311,3878" path="m2746,9566r-190,5l2371,9585r-181,23l2015,9639r-169,40l1683,9726r-155,55l1380,9842r-139,69l1111,9985r-120,81l880,10152r-99,91l692,10340r-76,100l552,10545r-50,108l465,10765r-23,115l434,10997r,614l439,11701r14,89l475,11878r31,86l545,12048r48,83l648,12211r63,77l781,12364r77,72l943,12505r91,66l1131,12634r104,59l1345,12748r115,51l1581,12846r127,43l1839,12927r136,33l1975,13445r771,-711l1975,11861r,485l1864,12319r-109,-30l1650,12256r-102,-36l1449,12181r-95,-42l1263,12094r-87,-48l1093,11996r-79,-52l939,11889r-70,-58l804,11772r-61,-62l688,11647r-51,-65l592,11515r-40,-69l518,11376r-28,-72l530,11207r50,-94l640,11022r69,-87l788,10851r87,-80l969,10696r103,-71l1182,10558r116,-62l1421,10439r129,-52l1684,10340r140,-41l1968,10264r149,-30l2269,10211r156,-17l2584,10184r162,-3l2746,9566xe" filled="f">
              <v:path arrowok="t"/>
            </v:shape>
            <v:shape id="_x0000_s1050" style="position:absolute;left:434;top:10997;width:55;height:307" coordorigin="434,10997" coordsize="55,307" path="m434,10997r1,20l435,11036r2,20l438,11076r2,20l443,11116r3,19l449,11155r4,20l457,11195r5,19l467,11234r6,19l479,11273r6,19l490,11304e" filled="f">
              <v:path arrowok="t"/>
            </v:shape>
            <w10:wrap anchorx="page" anchory="page"/>
          </v:group>
        </w:pic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op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9"/>
          <w:lang w:val="es-ES"/>
        </w:rPr>
        <w:t>W</w:t>
      </w:r>
      <w:r w:rsidRPr="00425725">
        <w:rPr>
          <w:rFonts w:ascii="Arial" w:eastAsia="Arial" w:hAnsi="Arial" w:cs="Arial"/>
          <w:lang w:val="es-ES"/>
        </w:rPr>
        <w:t>eb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m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i 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e.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or</w:t>
      </w:r>
    </w:p>
    <w:p w14:paraId="3CFC76BF" w14:textId="77777777" w:rsidR="00AF64F8" w:rsidRDefault="00AF64F8">
      <w:pPr>
        <w:spacing w:line="200" w:lineRule="exact"/>
      </w:pPr>
    </w:p>
    <w:p w14:paraId="3C644D1C" w14:textId="77777777" w:rsidR="00AF64F8" w:rsidRDefault="00AF64F8">
      <w:pPr>
        <w:spacing w:before="19" w:line="240" w:lineRule="exact"/>
        <w:rPr>
          <w:sz w:val="24"/>
          <w:szCs w:val="24"/>
        </w:rPr>
      </w:pPr>
    </w:p>
    <w:p w14:paraId="6EEF0F33" w14:textId="77777777" w:rsidR="00AF64F8" w:rsidRDefault="00AC608C">
      <w:pPr>
        <w:ind w:left="134"/>
      </w:pPr>
      <w:r>
        <w:pict w14:anchorId="4BAA2FC9">
          <v:shape id="_x0000_i1036" type="#_x0000_t75" style="width:441.6pt;height:235.2pt">
            <v:imagedata r:id="rId23" o:title=""/>
          </v:shape>
        </w:pict>
      </w:r>
    </w:p>
    <w:p w14:paraId="6427042C" w14:textId="77777777" w:rsidR="00AF64F8" w:rsidRPr="00425725" w:rsidRDefault="00AC608C">
      <w:pPr>
        <w:spacing w:before="2"/>
        <w:ind w:left="142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-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au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t.a</w:t>
      </w:r>
      <w:r w:rsidRPr="00425725">
        <w:rPr>
          <w:rFonts w:ascii="Arial" w:eastAsia="Arial" w:hAnsi="Arial" w:cs="Arial"/>
          <w:spacing w:val="4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x</w:t>
      </w:r>
      <w:r w:rsidRPr="00425725">
        <w:rPr>
          <w:rFonts w:ascii="Arial" w:eastAsia="Arial" w:hAnsi="Arial" w:cs="Arial"/>
          <w:lang w:val="es-ES"/>
        </w:rPr>
        <w:t>.</w:t>
      </w:r>
    </w:p>
    <w:p w14:paraId="47D7F482" w14:textId="77777777" w:rsidR="00AF64F8" w:rsidRPr="00425725" w:rsidRDefault="00AF64F8">
      <w:pPr>
        <w:spacing w:line="200" w:lineRule="exact"/>
        <w:rPr>
          <w:lang w:val="es-ES"/>
        </w:rPr>
      </w:pPr>
    </w:p>
    <w:p w14:paraId="42CC07FA" w14:textId="77777777" w:rsidR="00AF64F8" w:rsidRPr="00425725" w:rsidRDefault="00AF64F8">
      <w:pPr>
        <w:spacing w:line="200" w:lineRule="exact"/>
        <w:rPr>
          <w:lang w:val="es-ES"/>
        </w:rPr>
      </w:pPr>
    </w:p>
    <w:p w14:paraId="285AD91D" w14:textId="77777777" w:rsidR="00AF64F8" w:rsidRPr="00425725" w:rsidRDefault="00AF64F8">
      <w:pPr>
        <w:spacing w:before="8" w:line="260" w:lineRule="exact"/>
        <w:rPr>
          <w:sz w:val="26"/>
          <w:szCs w:val="26"/>
          <w:lang w:val="es-ES"/>
        </w:rPr>
      </w:pPr>
    </w:p>
    <w:p w14:paraId="4047F877" w14:textId="77777777" w:rsidR="00AF64F8" w:rsidRPr="00425725" w:rsidRDefault="00AC608C">
      <w:pPr>
        <w:ind w:left="142"/>
        <w:rPr>
          <w:rFonts w:ascii="Arial" w:eastAsia="Arial" w:hAnsi="Arial" w:cs="Arial"/>
          <w:lang w:val="es-ES"/>
        </w:rPr>
        <w:sectPr w:rsidR="00AF64F8" w:rsidRPr="00425725">
          <w:pgSz w:w="11900" w:h="16840"/>
          <w:pgMar w:top="1340" w:right="1260" w:bottom="280" w:left="1560" w:header="0" w:footer="537" w:gutter="0"/>
          <w:cols w:space="720"/>
        </w:sectPr>
      </w:pP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ho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du</w:t>
      </w:r>
      <w:r w:rsidRPr="00425725">
        <w:rPr>
          <w:rFonts w:ascii="Arial" w:eastAsia="Arial" w:hAnsi="Arial" w:cs="Arial"/>
          <w:spacing w:val="1"/>
          <w:lang w:val="es-ES"/>
        </w:rPr>
        <w:t>ci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3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ML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SP</w:t>
      </w:r>
      <w:r w:rsidRPr="00425725">
        <w:rPr>
          <w:rFonts w:ascii="Arial" w:eastAsia="Arial" w:hAnsi="Arial" w:cs="Arial"/>
          <w:lang w:val="es-ES"/>
        </w:rPr>
        <w:t>)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-10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or 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o:</w:t>
      </w:r>
    </w:p>
    <w:p w14:paraId="2413B949" w14:textId="77777777" w:rsidR="00AF64F8" w:rsidRPr="00425725" w:rsidRDefault="00AC608C">
      <w:pPr>
        <w:spacing w:before="72"/>
        <w:ind w:left="142"/>
        <w:rPr>
          <w:rFonts w:ascii="Arial" w:eastAsia="Arial" w:hAnsi="Arial" w:cs="Arial"/>
          <w:sz w:val="28"/>
          <w:szCs w:val="28"/>
          <w:lang w:val="es-ES"/>
        </w:rPr>
      </w:pPr>
      <w:r w:rsidRPr="00425725">
        <w:rPr>
          <w:rFonts w:ascii="Arial" w:eastAsia="Arial" w:hAnsi="Arial" w:cs="Arial"/>
          <w:b/>
          <w:sz w:val="28"/>
          <w:szCs w:val="28"/>
          <w:lang w:val="es-ES"/>
        </w:rPr>
        <w:lastRenderedPageBreak/>
        <w:t>2º</w:t>
      </w:r>
      <w:r w:rsidRPr="00425725">
        <w:rPr>
          <w:rFonts w:ascii="Arial" w:eastAsia="Arial" w:hAnsi="Arial" w:cs="Arial"/>
          <w:b/>
          <w:spacing w:val="2"/>
          <w:sz w:val="28"/>
          <w:szCs w:val="28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sz w:val="28"/>
          <w:szCs w:val="28"/>
          <w:lang w:val="es-ES"/>
        </w:rPr>
        <w:t>Cr</w:t>
      </w:r>
      <w:r w:rsidRPr="00425725">
        <w:rPr>
          <w:rFonts w:ascii="Arial" w:eastAsia="Arial" w:hAnsi="Arial" w:cs="Arial"/>
          <w:b/>
          <w:sz w:val="28"/>
          <w:szCs w:val="28"/>
          <w:lang w:val="es-ES"/>
        </w:rPr>
        <w:t xml:space="preserve">ear </w:t>
      </w:r>
      <w:r w:rsidRPr="00425725">
        <w:rPr>
          <w:rFonts w:ascii="Arial" w:eastAsia="Arial" w:hAnsi="Arial" w:cs="Arial"/>
          <w:b/>
          <w:spacing w:val="-1"/>
          <w:sz w:val="28"/>
          <w:szCs w:val="28"/>
          <w:lang w:val="es-ES"/>
        </w:rPr>
        <w:t>l</w:t>
      </w:r>
      <w:r w:rsidRPr="00425725">
        <w:rPr>
          <w:rFonts w:ascii="Arial" w:eastAsia="Arial" w:hAnsi="Arial" w:cs="Arial"/>
          <w:b/>
          <w:sz w:val="28"/>
          <w:szCs w:val="28"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sz w:val="28"/>
          <w:szCs w:val="28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sz w:val="28"/>
          <w:szCs w:val="28"/>
          <w:lang w:val="es-ES"/>
        </w:rPr>
        <w:t>Ho</w:t>
      </w:r>
      <w:r w:rsidRPr="00425725">
        <w:rPr>
          <w:rFonts w:ascii="Arial" w:eastAsia="Arial" w:hAnsi="Arial" w:cs="Arial"/>
          <w:b/>
          <w:spacing w:val="1"/>
          <w:sz w:val="28"/>
          <w:szCs w:val="28"/>
          <w:lang w:val="es-ES"/>
        </w:rPr>
        <w:t>j</w:t>
      </w:r>
      <w:r w:rsidRPr="00425725">
        <w:rPr>
          <w:rFonts w:ascii="Arial" w:eastAsia="Arial" w:hAnsi="Arial" w:cs="Arial"/>
          <w:b/>
          <w:sz w:val="28"/>
          <w:szCs w:val="28"/>
          <w:lang w:val="es-ES"/>
        </w:rPr>
        <w:t>a</w:t>
      </w:r>
      <w:r w:rsidRPr="00425725">
        <w:rPr>
          <w:rFonts w:ascii="Arial" w:eastAsia="Arial" w:hAnsi="Arial" w:cs="Arial"/>
          <w:b/>
          <w:spacing w:val="-1"/>
          <w:sz w:val="28"/>
          <w:szCs w:val="28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3"/>
          <w:sz w:val="28"/>
          <w:szCs w:val="28"/>
          <w:lang w:val="es-ES"/>
        </w:rPr>
        <w:t>d</w:t>
      </w:r>
      <w:r w:rsidRPr="00425725">
        <w:rPr>
          <w:rFonts w:ascii="Arial" w:eastAsia="Arial" w:hAnsi="Arial" w:cs="Arial"/>
          <w:b/>
          <w:sz w:val="28"/>
          <w:szCs w:val="28"/>
          <w:lang w:val="es-ES"/>
        </w:rPr>
        <w:t>e</w:t>
      </w:r>
      <w:r w:rsidRPr="00425725">
        <w:rPr>
          <w:rFonts w:ascii="Arial" w:eastAsia="Arial" w:hAnsi="Arial" w:cs="Arial"/>
          <w:b/>
          <w:spacing w:val="2"/>
          <w:sz w:val="28"/>
          <w:szCs w:val="28"/>
          <w:lang w:val="es-ES"/>
        </w:rPr>
        <w:t xml:space="preserve"> </w:t>
      </w:r>
      <w:r w:rsidRPr="00425725">
        <w:rPr>
          <w:rFonts w:ascii="Arial" w:eastAsia="Arial" w:hAnsi="Arial" w:cs="Arial"/>
          <w:b/>
          <w:sz w:val="28"/>
          <w:szCs w:val="28"/>
          <w:lang w:val="es-ES"/>
        </w:rPr>
        <w:t>Es</w:t>
      </w:r>
      <w:r w:rsidRPr="00425725">
        <w:rPr>
          <w:rFonts w:ascii="Arial" w:eastAsia="Arial" w:hAnsi="Arial" w:cs="Arial"/>
          <w:b/>
          <w:spacing w:val="-2"/>
          <w:sz w:val="28"/>
          <w:szCs w:val="28"/>
          <w:lang w:val="es-ES"/>
        </w:rPr>
        <w:t>t</w:t>
      </w:r>
      <w:r w:rsidRPr="00425725">
        <w:rPr>
          <w:rFonts w:ascii="Arial" w:eastAsia="Arial" w:hAnsi="Arial" w:cs="Arial"/>
          <w:b/>
          <w:spacing w:val="1"/>
          <w:sz w:val="28"/>
          <w:szCs w:val="28"/>
          <w:lang w:val="es-ES"/>
        </w:rPr>
        <w:t>il</w:t>
      </w:r>
      <w:r w:rsidRPr="00425725">
        <w:rPr>
          <w:rFonts w:ascii="Arial" w:eastAsia="Arial" w:hAnsi="Arial" w:cs="Arial"/>
          <w:b/>
          <w:spacing w:val="-1"/>
          <w:sz w:val="28"/>
          <w:szCs w:val="28"/>
          <w:lang w:val="es-ES"/>
        </w:rPr>
        <w:t>o</w:t>
      </w:r>
      <w:r w:rsidRPr="00425725">
        <w:rPr>
          <w:rFonts w:ascii="Arial" w:eastAsia="Arial" w:hAnsi="Arial" w:cs="Arial"/>
          <w:b/>
          <w:spacing w:val="-2"/>
          <w:sz w:val="28"/>
          <w:szCs w:val="28"/>
          <w:lang w:val="es-ES"/>
        </w:rPr>
        <w:t>s</w:t>
      </w:r>
      <w:r w:rsidRPr="00425725">
        <w:rPr>
          <w:rFonts w:ascii="Arial" w:eastAsia="Arial" w:hAnsi="Arial" w:cs="Arial"/>
          <w:b/>
          <w:sz w:val="28"/>
          <w:szCs w:val="28"/>
          <w:lang w:val="es-ES"/>
        </w:rPr>
        <w:t>.</w:t>
      </w:r>
    </w:p>
    <w:p w14:paraId="23B7E702" w14:textId="77777777" w:rsidR="00AF64F8" w:rsidRPr="00425725" w:rsidRDefault="00AF64F8">
      <w:pPr>
        <w:spacing w:before="16" w:line="260" w:lineRule="exact"/>
        <w:rPr>
          <w:sz w:val="26"/>
          <w:szCs w:val="26"/>
          <w:lang w:val="es-ES"/>
        </w:rPr>
      </w:pPr>
    </w:p>
    <w:p w14:paraId="6126081F" w14:textId="77777777" w:rsidR="00AF64F8" w:rsidRPr="00425725" w:rsidRDefault="00AC608C">
      <w:pPr>
        <w:spacing w:line="358" w:lineRule="auto"/>
        <w:ind w:left="142" w:right="320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 xml:space="preserve">la </w:t>
      </w:r>
      <w:r w:rsidRPr="00425725">
        <w:rPr>
          <w:rFonts w:ascii="Arial" w:eastAsia="Arial" w:hAnsi="Arial" w:cs="Arial"/>
          <w:b/>
          <w:spacing w:val="1"/>
          <w:lang w:val="es-ES"/>
        </w:rPr>
        <w:t>ho</w:t>
      </w:r>
      <w:r w:rsidRPr="00425725">
        <w:rPr>
          <w:rFonts w:ascii="Arial" w:eastAsia="Arial" w:hAnsi="Arial" w:cs="Arial"/>
          <w:b/>
          <w:lang w:val="es-ES"/>
        </w:rPr>
        <w:t>ja</w:t>
      </w:r>
      <w:r w:rsidRPr="00425725">
        <w:rPr>
          <w:rFonts w:ascii="Arial" w:eastAsia="Arial" w:hAnsi="Arial" w:cs="Arial"/>
          <w:b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il</w:t>
      </w:r>
      <w:r w:rsidRPr="00425725">
        <w:rPr>
          <w:rFonts w:ascii="Arial" w:eastAsia="Arial" w:hAnsi="Arial" w:cs="Arial"/>
          <w:b/>
          <w:spacing w:val="1"/>
          <w:lang w:val="es-ES"/>
        </w:rPr>
        <w:t>o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on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ntes</w:t>
      </w:r>
      <w:r w:rsidRPr="00425725">
        <w:rPr>
          <w:rFonts w:ascii="Arial" w:eastAsia="Arial" w:hAnsi="Arial" w:cs="Arial"/>
          <w:spacing w:val="-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Debe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dar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3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tan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qu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as</w:t>
      </w:r>
      <w:r w:rsidRPr="00425725">
        <w:rPr>
          <w:rFonts w:ascii="Arial" w:eastAsia="Arial" w:hAnsi="Arial" w:cs="Arial"/>
          <w:b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H</w:t>
      </w:r>
      <w:r w:rsidRPr="00425725">
        <w:rPr>
          <w:rFonts w:ascii="Arial" w:eastAsia="Arial" w:hAnsi="Arial" w:cs="Arial"/>
          <w:b/>
          <w:spacing w:val="3"/>
          <w:lang w:val="es-ES"/>
        </w:rPr>
        <w:t>T</w:t>
      </w:r>
      <w:r w:rsidRPr="00425725">
        <w:rPr>
          <w:rFonts w:ascii="Arial" w:eastAsia="Arial" w:hAnsi="Arial" w:cs="Arial"/>
          <w:b/>
          <w:spacing w:val="2"/>
          <w:lang w:val="es-ES"/>
        </w:rPr>
        <w:t>M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pode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gna</w:t>
      </w:r>
      <w:r w:rsidRPr="00425725">
        <w:rPr>
          <w:rFonts w:ascii="Arial" w:eastAsia="Arial" w:hAnsi="Arial" w:cs="Arial"/>
          <w:spacing w:val="1"/>
          <w:lang w:val="es-ES"/>
        </w:rPr>
        <w:t>rl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</w:p>
    <w:p w14:paraId="0B1289A5" w14:textId="77777777" w:rsidR="00AF64F8" w:rsidRPr="00425725" w:rsidRDefault="00AC608C">
      <w:pPr>
        <w:spacing w:before="5" w:line="220" w:lineRule="exact"/>
        <w:ind w:left="142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position w:val="-1"/>
          <w:lang w:val="es-ES"/>
        </w:rPr>
        <w:t>C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S</w:t>
      </w:r>
      <w:r w:rsidRPr="00425725">
        <w:rPr>
          <w:rFonts w:ascii="Arial" w:eastAsia="Arial" w:hAnsi="Arial" w:cs="Arial"/>
          <w:spacing w:val="-3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c</w:t>
      </w:r>
      <w:r w:rsidRPr="00425725">
        <w:rPr>
          <w:rFonts w:ascii="Arial" w:eastAsia="Arial" w:hAnsi="Arial" w:cs="Arial"/>
          <w:position w:val="-1"/>
          <w:lang w:val="es-ES"/>
        </w:rPr>
        <w:t>on</w:t>
      </w:r>
      <w:r w:rsidRPr="00425725">
        <w:rPr>
          <w:rFonts w:ascii="Arial" w:eastAsia="Arial" w:hAnsi="Arial" w:cs="Arial"/>
          <w:spacing w:val="-3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e</w:t>
      </w:r>
      <w:r w:rsidRPr="00425725">
        <w:rPr>
          <w:rFonts w:ascii="Arial" w:eastAsia="Arial" w:hAnsi="Arial" w:cs="Arial"/>
          <w:position w:val="-1"/>
          <w:lang w:val="es-ES"/>
        </w:rPr>
        <w:t>l</w:t>
      </w:r>
      <w:r w:rsidRPr="00425725">
        <w:rPr>
          <w:rFonts w:ascii="Arial" w:eastAsia="Arial" w:hAnsi="Arial" w:cs="Arial"/>
          <w:spacing w:val="-3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a</w:t>
      </w:r>
      <w:r w:rsidRPr="00425725">
        <w:rPr>
          <w:rFonts w:ascii="Arial" w:eastAsia="Arial" w:hAnsi="Arial" w:cs="Arial"/>
          <w:position w:val="-1"/>
          <w:lang w:val="es-ES"/>
        </w:rPr>
        <w:t>t</w:t>
      </w:r>
      <w:r w:rsidRPr="00425725">
        <w:rPr>
          <w:rFonts w:ascii="Arial" w:eastAsia="Arial" w:hAnsi="Arial" w:cs="Arial"/>
          <w:spacing w:val="1"/>
          <w:position w:val="-1"/>
          <w:lang w:val="es-ES"/>
        </w:rPr>
        <w:t>r</w:t>
      </w:r>
      <w:r w:rsidRPr="00425725">
        <w:rPr>
          <w:rFonts w:ascii="Arial" w:eastAsia="Arial" w:hAnsi="Arial" w:cs="Arial"/>
          <w:spacing w:val="-1"/>
          <w:position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position w:val="-1"/>
          <w:lang w:val="es-ES"/>
        </w:rPr>
        <w:t>b</w:t>
      </w:r>
      <w:r w:rsidRPr="00425725">
        <w:rPr>
          <w:rFonts w:ascii="Arial" w:eastAsia="Arial" w:hAnsi="Arial" w:cs="Arial"/>
          <w:position w:val="-1"/>
          <w:lang w:val="es-ES"/>
        </w:rPr>
        <w:t>uto</w:t>
      </w:r>
      <w:r w:rsidRPr="00425725">
        <w:rPr>
          <w:rFonts w:ascii="Arial" w:eastAsia="Arial" w:hAnsi="Arial" w:cs="Arial"/>
          <w:spacing w:val="-5"/>
          <w:position w:val="-1"/>
          <w:lang w:val="es-ES"/>
        </w:rPr>
        <w:t xml:space="preserve"> </w:t>
      </w:r>
      <w:r w:rsidRPr="00425725">
        <w:rPr>
          <w:rFonts w:ascii="Arial" w:eastAsia="Arial" w:hAnsi="Arial" w:cs="Arial"/>
          <w:b/>
          <w:position w:val="-1"/>
          <w:lang w:val="es-ES"/>
        </w:rPr>
        <w:t>cla</w:t>
      </w:r>
      <w:r w:rsidRPr="00425725">
        <w:rPr>
          <w:rFonts w:ascii="Arial" w:eastAsia="Arial" w:hAnsi="Arial" w:cs="Arial"/>
          <w:b/>
          <w:spacing w:val="2"/>
          <w:position w:val="-1"/>
          <w:lang w:val="es-ES"/>
        </w:rPr>
        <w:t>s</w:t>
      </w:r>
      <w:r w:rsidRPr="00425725">
        <w:rPr>
          <w:rFonts w:ascii="Arial" w:eastAsia="Arial" w:hAnsi="Arial" w:cs="Arial"/>
          <w:b/>
          <w:position w:val="-1"/>
          <w:lang w:val="es-ES"/>
        </w:rPr>
        <w:t>s</w:t>
      </w:r>
      <w:r w:rsidRPr="00425725">
        <w:rPr>
          <w:rFonts w:ascii="Arial" w:eastAsia="Arial" w:hAnsi="Arial" w:cs="Arial"/>
          <w:position w:val="-1"/>
          <w:lang w:val="es-ES"/>
        </w:rPr>
        <w:t>.</w:t>
      </w:r>
    </w:p>
    <w:p w14:paraId="6137467F" w14:textId="77777777" w:rsidR="00AF64F8" w:rsidRPr="00425725" w:rsidRDefault="00AF64F8">
      <w:pPr>
        <w:spacing w:line="200" w:lineRule="exact"/>
        <w:rPr>
          <w:lang w:val="es-ES"/>
        </w:rPr>
      </w:pPr>
    </w:p>
    <w:p w14:paraId="209861E3" w14:textId="77777777" w:rsidR="00AF64F8" w:rsidRPr="00425725" w:rsidRDefault="00AF64F8">
      <w:pPr>
        <w:spacing w:before="1" w:line="200" w:lineRule="exact"/>
        <w:rPr>
          <w:lang w:val="es-ES"/>
        </w:rPr>
      </w:pPr>
    </w:p>
    <w:p w14:paraId="10EFFC96" w14:textId="77777777" w:rsidR="00AF64F8" w:rsidRDefault="00AC608C">
      <w:pPr>
        <w:ind w:left="142"/>
      </w:pPr>
      <w:r>
        <w:pict w14:anchorId="5AF80650">
          <v:shape id="_x0000_i1037" type="#_x0000_t75" style="width:240pt;height:47.4pt">
            <v:imagedata r:id="rId24" o:title=""/>
          </v:shape>
        </w:pict>
      </w:r>
    </w:p>
    <w:p w14:paraId="61B9C608" w14:textId="77777777" w:rsidR="00AF64F8" w:rsidRDefault="00AF64F8">
      <w:pPr>
        <w:spacing w:before="17" w:line="220" w:lineRule="exact"/>
        <w:rPr>
          <w:sz w:val="22"/>
          <w:szCs w:val="22"/>
        </w:rPr>
      </w:pPr>
    </w:p>
    <w:p w14:paraId="2EEEFBF2" w14:textId="77777777" w:rsidR="00AF64F8" w:rsidRPr="00425725" w:rsidRDefault="00AC608C">
      <w:pPr>
        <w:spacing w:before="34"/>
        <w:ind w:left="142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Si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go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ol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5"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P</w:t>
      </w:r>
      <w:r w:rsidRPr="00425725">
        <w:rPr>
          <w:rFonts w:ascii="Arial" w:eastAsia="Arial" w:hAnsi="Arial" w:cs="Arial"/>
          <w:b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3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nan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ed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ante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at</w:t>
      </w:r>
      <w:r w:rsidRPr="00425725">
        <w:rPr>
          <w:rFonts w:ascii="Arial" w:eastAsia="Arial" w:hAnsi="Arial" w:cs="Arial"/>
          <w:spacing w:val="1"/>
          <w:lang w:val="es-ES"/>
        </w:rPr>
        <w:t>ri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>uto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C</w:t>
      </w:r>
      <w:r w:rsidRPr="00425725">
        <w:rPr>
          <w:rFonts w:ascii="Arial" w:eastAsia="Arial" w:hAnsi="Arial" w:cs="Arial"/>
          <w:b/>
          <w:lang w:val="es-ES"/>
        </w:rPr>
        <w:t>ssC</w:t>
      </w:r>
      <w:r w:rsidRPr="00425725">
        <w:rPr>
          <w:rFonts w:ascii="Arial" w:eastAsia="Arial" w:hAnsi="Arial" w:cs="Arial"/>
          <w:b/>
          <w:spacing w:val="2"/>
          <w:lang w:val="es-ES"/>
        </w:rPr>
        <w:t>l</w:t>
      </w:r>
      <w:r w:rsidRPr="00425725">
        <w:rPr>
          <w:rFonts w:ascii="Arial" w:eastAsia="Arial" w:hAnsi="Arial" w:cs="Arial"/>
          <w:b/>
          <w:lang w:val="es-ES"/>
        </w:rPr>
        <w:t>ass</w:t>
      </w:r>
      <w:r w:rsidRPr="00425725">
        <w:rPr>
          <w:rFonts w:ascii="Arial" w:eastAsia="Arial" w:hAnsi="Arial" w:cs="Arial"/>
          <w:lang w:val="es-ES"/>
        </w:rPr>
        <w:t>.</w:t>
      </w:r>
    </w:p>
    <w:p w14:paraId="214440FE" w14:textId="77777777" w:rsidR="00AF64F8" w:rsidRPr="00425725" w:rsidRDefault="00AF64F8">
      <w:pPr>
        <w:spacing w:before="7" w:line="180" w:lineRule="exact"/>
        <w:rPr>
          <w:sz w:val="19"/>
          <w:szCs w:val="19"/>
          <w:lang w:val="es-ES"/>
        </w:rPr>
      </w:pPr>
    </w:p>
    <w:p w14:paraId="527E0E17" w14:textId="77777777" w:rsidR="00AF64F8" w:rsidRPr="00425725" w:rsidRDefault="00AF64F8">
      <w:pPr>
        <w:spacing w:line="200" w:lineRule="exact"/>
        <w:rPr>
          <w:lang w:val="es-ES"/>
        </w:rPr>
      </w:pPr>
    </w:p>
    <w:p w14:paraId="48EF5C93" w14:textId="77777777" w:rsidR="00AF64F8" w:rsidRDefault="00AC608C">
      <w:pPr>
        <w:ind w:left="134"/>
      </w:pPr>
      <w:r>
        <w:pict w14:anchorId="78171229">
          <v:shape id="_x0000_i1038" type="#_x0000_t75" style="width:424.8pt;height:75.6pt">
            <v:imagedata r:id="rId25" o:title=""/>
          </v:shape>
        </w:pict>
      </w:r>
    </w:p>
    <w:p w14:paraId="21BF538A" w14:textId="77777777" w:rsidR="00AF64F8" w:rsidRDefault="00AF64F8">
      <w:pPr>
        <w:spacing w:before="16" w:line="260" w:lineRule="exact"/>
        <w:rPr>
          <w:sz w:val="26"/>
          <w:szCs w:val="26"/>
        </w:rPr>
      </w:pPr>
    </w:p>
    <w:p w14:paraId="43F48A55" w14:textId="77777777" w:rsidR="00AF64F8" w:rsidRPr="00425725" w:rsidRDefault="00AC608C">
      <w:pPr>
        <w:spacing w:line="358" w:lineRule="auto"/>
        <w:ind w:left="142" w:right="131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bot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ho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io</w:t>
      </w:r>
      <w:r w:rsidRPr="00425725">
        <w:rPr>
          <w:rFonts w:ascii="Arial" w:eastAsia="Arial" w:hAnsi="Arial" w:cs="Arial"/>
          <w:b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W</w:t>
      </w:r>
      <w:r w:rsidRPr="00425725">
        <w:rPr>
          <w:rFonts w:ascii="Arial" w:eastAsia="Arial" w:hAnsi="Arial" w:cs="Arial"/>
          <w:b/>
          <w:lang w:val="es-ES"/>
        </w:rPr>
        <w:t>eb</w:t>
      </w:r>
      <w:r w:rsidRPr="00425725">
        <w:rPr>
          <w:rFonts w:ascii="Arial" w:eastAsia="Arial" w:hAnsi="Arial" w:cs="Arial"/>
          <w:b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ls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N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Ca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ond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 el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lang w:val="es-ES"/>
        </w:rPr>
        <w:t>S</w:t>
      </w:r>
      <w:r w:rsidRPr="00425725">
        <w:rPr>
          <w:rFonts w:ascii="Arial" w:eastAsia="Arial" w:hAnsi="Arial" w:cs="Arial"/>
          <w:b/>
          <w:spacing w:val="3"/>
          <w:lang w:val="es-ES"/>
        </w:rPr>
        <w:t>t</w:t>
      </w:r>
      <w:r w:rsidRPr="00425725">
        <w:rPr>
          <w:rFonts w:ascii="Arial" w:eastAsia="Arial" w:hAnsi="Arial" w:cs="Arial"/>
          <w:b/>
          <w:spacing w:val="-3"/>
          <w:lang w:val="es-ES"/>
        </w:rPr>
        <w:t>y</w:t>
      </w:r>
      <w:r w:rsidRPr="00425725">
        <w:rPr>
          <w:rFonts w:ascii="Arial" w:eastAsia="Arial" w:hAnsi="Arial" w:cs="Arial"/>
          <w:b/>
          <w:spacing w:val="2"/>
          <w:lang w:val="es-ES"/>
        </w:rPr>
        <w:t>l</w:t>
      </w:r>
      <w:r w:rsidRPr="00425725">
        <w:rPr>
          <w:rFonts w:ascii="Arial" w:eastAsia="Arial" w:hAnsi="Arial" w:cs="Arial"/>
          <w:b/>
          <w:lang w:val="es-ES"/>
        </w:rPr>
        <w:t>es</w:t>
      </w:r>
      <w:r w:rsidRPr="00425725">
        <w:rPr>
          <w:rFonts w:ascii="Arial" w:eastAsia="Arial" w:hAnsi="Arial" w:cs="Arial"/>
          <w:lang w:val="es-ES"/>
        </w:rPr>
        <w:t>.</w:t>
      </w:r>
    </w:p>
    <w:p w14:paraId="176BB75F" w14:textId="77777777" w:rsidR="00AF64F8" w:rsidRPr="00425725" w:rsidRDefault="00AF64F8">
      <w:pPr>
        <w:spacing w:line="120" w:lineRule="exact"/>
        <w:rPr>
          <w:sz w:val="12"/>
          <w:szCs w:val="12"/>
          <w:lang w:val="es-ES"/>
        </w:rPr>
      </w:pPr>
    </w:p>
    <w:p w14:paraId="1A667ED9" w14:textId="77777777" w:rsidR="00AF64F8" w:rsidRPr="00425725" w:rsidRDefault="00AF64F8">
      <w:pPr>
        <w:spacing w:line="200" w:lineRule="exact"/>
        <w:rPr>
          <w:lang w:val="es-ES"/>
        </w:rPr>
      </w:pPr>
    </w:p>
    <w:p w14:paraId="691CFB4F" w14:textId="77777777" w:rsidR="00AF64F8" w:rsidRDefault="00AC608C">
      <w:pPr>
        <w:ind w:left="142"/>
      </w:pPr>
      <w:r>
        <w:pict w14:anchorId="2820ACB3">
          <v:shape id="_x0000_i1039" type="#_x0000_t75" style="width:370.8pt;height:73.2pt">
            <v:imagedata r:id="rId26" o:title=""/>
          </v:shape>
        </w:pict>
      </w:r>
    </w:p>
    <w:p w14:paraId="17E1F38C" w14:textId="77777777" w:rsidR="00AF64F8" w:rsidRDefault="00AF64F8">
      <w:pPr>
        <w:spacing w:line="200" w:lineRule="exact"/>
      </w:pPr>
    </w:p>
    <w:p w14:paraId="52490046" w14:textId="77777777" w:rsidR="00AF64F8" w:rsidRDefault="00AF64F8">
      <w:pPr>
        <w:spacing w:before="14" w:line="220" w:lineRule="exact"/>
        <w:rPr>
          <w:sz w:val="22"/>
          <w:szCs w:val="22"/>
        </w:rPr>
      </w:pPr>
    </w:p>
    <w:p w14:paraId="559C6308" w14:textId="77777777" w:rsidR="00AF64F8" w:rsidRDefault="00AC608C">
      <w:pPr>
        <w:ind w:left="142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ueda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á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í:</w:t>
      </w:r>
    </w:p>
    <w:p w14:paraId="6B900F6F" w14:textId="77777777" w:rsidR="00AF64F8" w:rsidRDefault="00AF64F8">
      <w:pPr>
        <w:spacing w:line="200" w:lineRule="exact"/>
      </w:pPr>
    </w:p>
    <w:p w14:paraId="10ACF3E3" w14:textId="77777777" w:rsidR="00AF64F8" w:rsidRDefault="00AF64F8">
      <w:pPr>
        <w:spacing w:line="200" w:lineRule="exact"/>
      </w:pPr>
    </w:p>
    <w:p w14:paraId="561507EE" w14:textId="77777777" w:rsidR="00AF64F8" w:rsidRDefault="00AF64F8">
      <w:pPr>
        <w:spacing w:before="9" w:line="240" w:lineRule="exact"/>
        <w:rPr>
          <w:sz w:val="24"/>
          <w:szCs w:val="24"/>
        </w:rPr>
      </w:pPr>
    </w:p>
    <w:p w14:paraId="7FDE25B3" w14:textId="77777777" w:rsidR="00AF64F8" w:rsidRDefault="00AC608C">
      <w:pPr>
        <w:ind w:left="1709"/>
      </w:pPr>
      <w:r>
        <w:pict w14:anchorId="088E27F9">
          <v:shape id="_x0000_i1040" type="#_x0000_t75" style="width:204pt;height:69.6pt">
            <v:imagedata r:id="rId27" o:title=""/>
          </v:shape>
        </w:pict>
      </w:r>
    </w:p>
    <w:p w14:paraId="085947FB" w14:textId="77777777" w:rsidR="00AF64F8" w:rsidRDefault="00AF64F8">
      <w:pPr>
        <w:spacing w:before="8" w:line="140" w:lineRule="exact"/>
        <w:rPr>
          <w:sz w:val="15"/>
          <w:szCs w:val="15"/>
        </w:rPr>
      </w:pPr>
    </w:p>
    <w:p w14:paraId="642B16B6" w14:textId="77777777" w:rsidR="00AF64F8" w:rsidRDefault="00AC608C">
      <w:pPr>
        <w:ind w:left="142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are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Ag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vo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o:</w:t>
      </w:r>
    </w:p>
    <w:p w14:paraId="64133C9A" w14:textId="77777777" w:rsidR="00AF64F8" w:rsidRDefault="00AF64F8">
      <w:pPr>
        <w:spacing w:line="180" w:lineRule="exact"/>
        <w:rPr>
          <w:sz w:val="19"/>
          <w:szCs w:val="19"/>
        </w:rPr>
      </w:pPr>
    </w:p>
    <w:p w14:paraId="5108BCC8" w14:textId="77777777" w:rsidR="00AF64F8" w:rsidRDefault="00AC608C">
      <w:pPr>
        <w:ind w:left="142"/>
      </w:pPr>
      <w:r>
        <w:pict w14:anchorId="50A01FDF">
          <v:shape id="_x0000_i1041" type="#_x0000_t75" style="width:300pt;height:23.4pt">
            <v:imagedata r:id="rId28" o:title=""/>
          </v:shape>
        </w:pict>
      </w:r>
    </w:p>
    <w:p w14:paraId="573F2084" w14:textId="77777777" w:rsidR="00AF64F8" w:rsidRDefault="00AF64F8">
      <w:pPr>
        <w:spacing w:before="7" w:line="100" w:lineRule="exact"/>
        <w:rPr>
          <w:sz w:val="11"/>
          <w:szCs w:val="11"/>
        </w:rPr>
      </w:pPr>
    </w:p>
    <w:p w14:paraId="2BCF5C51" w14:textId="77777777" w:rsidR="00AF64F8" w:rsidRDefault="00AF64F8">
      <w:pPr>
        <w:spacing w:line="200" w:lineRule="exact"/>
      </w:pPr>
    </w:p>
    <w:p w14:paraId="4D156CA3" w14:textId="77777777" w:rsidR="00AF64F8" w:rsidRDefault="00AF64F8">
      <w:pPr>
        <w:spacing w:line="200" w:lineRule="exact"/>
      </w:pPr>
    </w:p>
    <w:p w14:paraId="49F5818E" w14:textId="77777777" w:rsidR="00AF64F8" w:rsidRDefault="00AF64F8">
      <w:pPr>
        <w:spacing w:line="200" w:lineRule="exact"/>
      </w:pPr>
    </w:p>
    <w:p w14:paraId="6A780458" w14:textId="77777777" w:rsidR="00AF64F8" w:rsidRPr="00425725" w:rsidRDefault="00AC608C">
      <w:pPr>
        <w:ind w:left="142"/>
        <w:rPr>
          <w:sz w:val="24"/>
          <w:szCs w:val="24"/>
          <w:lang w:val="es-ES"/>
        </w:rPr>
        <w:sectPr w:rsidR="00AF64F8" w:rsidRPr="00425725">
          <w:pgSz w:w="11900" w:h="16840"/>
          <w:pgMar w:top="1340" w:right="1560" w:bottom="280" w:left="1560" w:header="0" w:footer="537" w:gutter="0"/>
          <w:cols w:space="720"/>
        </w:sectPr>
      </w:pPr>
      <w:r w:rsidRPr="00425725">
        <w:rPr>
          <w:sz w:val="24"/>
          <w:szCs w:val="24"/>
          <w:lang w:val="es-ES"/>
        </w:rPr>
        <w:t>Y</w:t>
      </w:r>
      <w:r w:rsidRPr="00425725">
        <w:rPr>
          <w:spacing w:val="-2"/>
          <w:sz w:val="24"/>
          <w:szCs w:val="24"/>
          <w:lang w:val="es-ES"/>
        </w:rPr>
        <w:t xml:space="preserve"> </w:t>
      </w:r>
      <w:r w:rsidRPr="00425725">
        <w:rPr>
          <w:spacing w:val="-1"/>
          <w:sz w:val="24"/>
          <w:szCs w:val="24"/>
          <w:lang w:val="es-ES"/>
        </w:rPr>
        <w:t>c</w:t>
      </w:r>
      <w:r w:rsidRPr="00425725">
        <w:rPr>
          <w:spacing w:val="2"/>
          <w:sz w:val="24"/>
          <w:szCs w:val="24"/>
          <w:lang w:val="es-ES"/>
        </w:rPr>
        <w:t>o</w:t>
      </w:r>
      <w:r w:rsidRPr="00425725">
        <w:rPr>
          <w:spacing w:val="-2"/>
          <w:sz w:val="24"/>
          <w:szCs w:val="24"/>
          <w:lang w:val="es-ES"/>
        </w:rPr>
        <w:t>g</w:t>
      </w:r>
      <w:r w:rsidRPr="00425725">
        <w:rPr>
          <w:spacing w:val="-1"/>
          <w:sz w:val="24"/>
          <w:szCs w:val="24"/>
          <w:lang w:val="es-ES"/>
        </w:rPr>
        <w:t>e</w:t>
      </w:r>
      <w:r w:rsidRPr="00425725">
        <w:rPr>
          <w:spacing w:val="2"/>
          <w:sz w:val="24"/>
          <w:szCs w:val="24"/>
          <w:lang w:val="es-ES"/>
        </w:rPr>
        <w:t>r</w:t>
      </w:r>
      <w:r w:rsidRPr="00425725">
        <w:rPr>
          <w:spacing w:val="-1"/>
          <w:sz w:val="24"/>
          <w:szCs w:val="24"/>
          <w:lang w:val="es-ES"/>
        </w:rPr>
        <w:t>e</w:t>
      </w:r>
      <w:r w:rsidRPr="00425725">
        <w:rPr>
          <w:spacing w:val="1"/>
          <w:sz w:val="24"/>
          <w:szCs w:val="24"/>
          <w:lang w:val="es-ES"/>
        </w:rPr>
        <w:t>m</w:t>
      </w:r>
      <w:r w:rsidRPr="00425725">
        <w:rPr>
          <w:sz w:val="24"/>
          <w:szCs w:val="24"/>
          <w:lang w:val="es-ES"/>
        </w:rPr>
        <w:t>os</w:t>
      </w:r>
      <w:r w:rsidRPr="00425725">
        <w:rPr>
          <w:spacing w:val="-5"/>
          <w:sz w:val="24"/>
          <w:szCs w:val="24"/>
          <w:lang w:val="es-ES"/>
        </w:rPr>
        <w:t xml:space="preserve"> </w:t>
      </w:r>
      <w:r w:rsidRPr="00425725">
        <w:rPr>
          <w:sz w:val="24"/>
          <w:szCs w:val="24"/>
          <w:lang w:val="es-ES"/>
        </w:rPr>
        <w:t>una</w:t>
      </w:r>
      <w:r w:rsidRPr="00425725">
        <w:rPr>
          <w:spacing w:val="-3"/>
          <w:sz w:val="24"/>
          <w:szCs w:val="24"/>
          <w:lang w:val="es-ES"/>
        </w:rPr>
        <w:t xml:space="preserve"> </w:t>
      </w:r>
      <w:r w:rsidRPr="00425725">
        <w:rPr>
          <w:sz w:val="24"/>
          <w:szCs w:val="24"/>
          <w:lang w:val="es-ES"/>
        </w:rPr>
        <w:t>ho</w:t>
      </w:r>
      <w:r w:rsidRPr="00425725">
        <w:rPr>
          <w:spacing w:val="1"/>
          <w:sz w:val="24"/>
          <w:szCs w:val="24"/>
          <w:lang w:val="es-ES"/>
        </w:rPr>
        <w:t>j</w:t>
      </w:r>
      <w:r w:rsidRPr="00425725">
        <w:rPr>
          <w:sz w:val="24"/>
          <w:szCs w:val="24"/>
          <w:lang w:val="es-ES"/>
        </w:rPr>
        <w:t>a</w:t>
      </w:r>
      <w:r w:rsidRPr="00425725">
        <w:rPr>
          <w:spacing w:val="-3"/>
          <w:sz w:val="24"/>
          <w:szCs w:val="24"/>
          <w:lang w:val="es-ES"/>
        </w:rPr>
        <w:t xml:space="preserve"> </w:t>
      </w:r>
      <w:r w:rsidRPr="00425725">
        <w:rPr>
          <w:sz w:val="24"/>
          <w:szCs w:val="24"/>
          <w:lang w:val="es-ES"/>
        </w:rPr>
        <w:t>de</w:t>
      </w:r>
      <w:r w:rsidRPr="00425725">
        <w:rPr>
          <w:spacing w:val="1"/>
          <w:sz w:val="24"/>
          <w:szCs w:val="24"/>
          <w:lang w:val="es-ES"/>
        </w:rPr>
        <w:t xml:space="preserve"> </w:t>
      </w:r>
      <w:r w:rsidRPr="00425725">
        <w:rPr>
          <w:spacing w:val="-1"/>
          <w:sz w:val="24"/>
          <w:szCs w:val="24"/>
          <w:lang w:val="es-ES"/>
        </w:rPr>
        <w:t>e</w:t>
      </w:r>
      <w:r w:rsidRPr="00425725">
        <w:rPr>
          <w:sz w:val="24"/>
          <w:szCs w:val="24"/>
          <w:lang w:val="es-ES"/>
        </w:rPr>
        <w:t>s</w:t>
      </w:r>
      <w:r w:rsidRPr="00425725">
        <w:rPr>
          <w:spacing w:val="1"/>
          <w:sz w:val="24"/>
          <w:szCs w:val="24"/>
          <w:lang w:val="es-ES"/>
        </w:rPr>
        <w:t>til</w:t>
      </w:r>
      <w:r w:rsidRPr="00425725">
        <w:rPr>
          <w:sz w:val="24"/>
          <w:szCs w:val="24"/>
          <w:lang w:val="es-ES"/>
        </w:rPr>
        <w:t>os:</w:t>
      </w:r>
    </w:p>
    <w:p w14:paraId="194B830E" w14:textId="77777777" w:rsidR="00AF64F8" w:rsidRDefault="00AC608C">
      <w:pPr>
        <w:spacing w:before="90"/>
        <w:ind w:left="112"/>
      </w:pPr>
      <w:r>
        <w:lastRenderedPageBreak/>
        <w:pict w14:anchorId="29F3927E">
          <v:shape id="_x0000_i1042" type="#_x0000_t75" style="width:441.6pt;height:270pt">
            <v:imagedata r:id="rId29" o:title=""/>
          </v:shape>
        </w:pict>
      </w:r>
    </w:p>
    <w:p w14:paraId="00EF76D3" w14:textId="77777777" w:rsidR="00AF64F8" w:rsidRDefault="00AF64F8">
      <w:pPr>
        <w:spacing w:before="3" w:line="120" w:lineRule="exact"/>
        <w:rPr>
          <w:sz w:val="12"/>
          <w:szCs w:val="12"/>
        </w:rPr>
      </w:pPr>
    </w:p>
    <w:p w14:paraId="7DAE1BBF" w14:textId="77777777" w:rsidR="00AF64F8" w:rsidRDefault="00AF64F8">
      <w:pPr>
        <w:spacing w:line="200" w:lineRule="exact"/>
      </w:pPr>
    </w:p>
    <w:p w14:paraId="1B6B56D7" w14:textId="77777777" w:rsidR="00AF64F8" w:rsidRDefault="00AF64F8">
      <w:pPr>
        <w:spacing w:line="200" w:lineRule="exact"/>
      </w:pPr>
    </w:p>
    <w:p w14:paraId="7FEF3D0F" w14:textId="77777777" w:rsidR="00AF64F8" w:rsidRPr="00425725" w:rsidRDefault="00AC608C">
      <w:pPr>
        <w:spacing w:before="34"/>
        <w:ind w:left="242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1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ued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ndo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si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x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dor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one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:</w:t>
      </w:r>
    </w:p>
    <w:p w14:paraId="1806692E" w14:textId="77777777" w:rsidR="00AF64F8" w:rsidRPr="00425725" w:rsidRDefault="00AF64F8">
      <w:pPr>
        <w:spacing w:before="8" w:line="160" w:lineRule="exact"/>
        <w:rPr>
          <w:sz w:val="16"/>
          <w:szCs w:val="16"/>
          <w:lang w:val="es-ES"/>
        </w:rPr>
      </w:pPr>
    </w:p>
    <w:p w14:paraId="48FDBF96" w14:textId="77777777" w:rsidR="00AF64F8" w:rsidRPr="00425725" w:rsidRDefault="00AF64F8">
      <w:pPr>
        <w:spacing w:line="200" w:lineRule="exact"/>
        <w:rPr>
          <w:lang w:val="es-ES"/>
        </w:rPr>
      </w:pPr>
    </w:p>
    <w:p w14:paraId="49ABA7F8" w14:textId="77777777" w:rsidR="00AF64F8" w:rsidRDefault="00AC608C">
      <w:pPr>
        <w:ind w:left="1456"/>
      </w:pPr>
      <w:r>
        <w:pict w14:anchorId="0047B582">
          <v:shape id="_x0000_i1043" type="#_x0000_t75" style="width:199.8pt;height:70.8pt">
            <v:imagedata r:id="rId30" o:title=""/>
          </v:shape>
        </w:pict>
      </w:r>
    </w:p>
    <w:p w14:paraId="5957C410" w14:textId="77777777" w:rsidR="00AF64F8" w:rsidRDefault="00AF64F8">
      <w:pPr>
        <w:spacing w:line="200" w:lineRule="exact"/>
      </w:pPr>
    </w:p>
    <w:p w14:paraId="17097407" w14:textId="77777777" w:rsidR="00AF64F8" w:rsidRDefault="00AF64F8">
      <w:pPr>
        <w:spacing w:before="20" w:line="200" w:lineRule="exact"/>
      </w:pPr>
    </w:p>
    <w:p w14:paraId="60B4FEB1" w14:textId="77777777" w:rsidR="00AF64F8" w:rsidRDefault="00AC608C">
      <w:pPr>
        <w:ind w:left="2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odu</w:t>
      </w:r>
      <w:r>
        <w:rPr>
          <w:rFonts w:ascii="Arial" w:eastAsia="Arial" w:hAnsi="Arial" w:cs="Arial"/>
          <w:spacing w:val="4"/>
        </w:rPr>
        <w:t>c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</w:rPr>
        <w:t>os</w:t>
      </w:r>
      <w:r>
        <w:rPr>
          <w:rFonts w:ascii="Arial" w:eastAsia="Arial" w:hAnsi="Arial" w:cs="Arial"/>
          <w:spacing w:val="-1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eg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as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as</w:t>
      </w:r>
    </w:p>
    <w:p w14:paraId="1A9BB773" w14:textId="77777777" w:rsidR="00AF64F8" w:rsidRDefault="00AF64F8">
      <w:pPr>
        <w:spacing w:line="100" w:lineRule="exact"/>
        <w:rPr>
          <w:sz w:val="11"/>
          <w:szCs w:val="11"/>
        </w:rPr>
      </w:pPr>
    </w:p>
    <w:p w14:paraId="62D986E0" w14:textId="77777777" w:rsidR="00AF64F8" w:rsidRDefault="00AF64F8">
      <w:pPr>
        <w:spacing w:line="200" w:lineRule="exact"/>
      </w:pPr>
    </w:p>
    <w:p w14:paraId="4E181FE2" w14:textId="77777777" w:rsidR="00AF64F8" w:rsidRDefault="00AC608C">
      <w:pPr>
        <w:ind w:left="218"/>
        <w:sectPr w:rsidR="00AF64F8">
          <w:pgSz w:w="11900" w:h="16840"/>
          <w:pgMar w:top="1220" w:right="1280" w:bottom="280" w:left="1460" w:header="0" w:footer="537" w:gutter="0"/>
          <w:cols w:space="720"/>
        </w:sectPr>
      </w:pPr>
      <w:r>
        <w:pict w14:anchorId="5A0AE583">
          <v:shape id="_x0000_i1044" type="#_x0000_t75" style="width:441.6pt;height:235.2pt">
            <v:imagedata r:id="rId31" o:title=""/>
          </v:shape>
        </w:pict>
      </w:r>
    </w:p>
    <w:p w14:paraId="0E8BF925" w14:textId="77777777" w:rsidR="00AF64F8" w:rsidRDefault="00AC608C">
      <w:pPr>
        <w:spacing w:before="96"/>
        <w:ind w:left="142"/>
      </w:pPr>
      <w:r>
        <w:lastRenderedPageBreak/>
        <w:pict w14:anchorId="6F13AFA6">
          <v:shape id="_x0000_i1045" type="#_x0000_t75" style="width:286.2pt;height:228.6pt">
            <v:imagedata r:id="rId32" o:title=""/>
          </v:shape>
        </w:pict>
      </w:r>
    </w:p>
    <w:p w14:paraId="2AE1C454" w14:textId="77777777" w:rsidR="00AF64F8" w:rsidRDefault="00AF64F8">
      <w:pPr>
        <w:spacing w:before="5" w:line="100" w:lineRule="exact"/>
        <w:rPr>
          <w:sz w:val="11"/>
          <w:szCs w:val="11"/>
        </w:rPr>
      </w:pPr>
    </w:p>
    <w:p w14:paraId="323593B9" w14:textId="77777777" w:rsidR="00AF64F8" w:rsidRDefault="00AF64F8">
      <w:pPr>
        <w:spacing w:line="200" w:lineRule="exact"/>
      </w:pPr>
    </w:p>
    <w:p w14:paraId="4C70E571" w14:textId="77777777" w:rsidR="00AF64F8" w:rsidRDefault="00AF64F8">
      <w:pPr>
        <w:spacing w:line="200" w:lineRule="exact"/>
      </w:pPr>
    </w:p>
    <w:p w14:paraId="221EF399" w14:textId="77777777" w:rsidR="00AF64F8" w:rsidRPr="00425725" w:rsidRDefault="00AC608C">
      <w:pPr>
        <w:spacing w:before="34" w:line="360" w:lineRule="auto"/>
        <w:ind w:left="142" w:right="156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.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px</w:t>
      </w:r>
      <w:r w:rsidRPr="00425725">
        <w:rPr>
          <w:rFonts w:ascii="Arial" w:eastAsia="Arial" w:hAnsi="Arial" w:cs="Arial"/>
          <w:spacing w:val="-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odu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(&lt;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ad</w:t>
      </w:r>
      <w:r w:rsidRPr="00425725">
        <w:rPr>
          <w:rFonts w:ascii="Arial" w:eastAsia="Arial" w:hAnsi="Arial" w:cs="Arial"/>
          <w:spacing w:val="1"/>
          <w:lang w:val="es-ES"/>
        </w:rPr>
        <w:t>&gt;</w:t>
      </w:r>
      <w:r w:rsidRPr="00425725">
        <w:rPr>
          <w:rFonts w:ascii="Arial" w:eastAsia="Arial" w:hAnsi="Arial" w:cs="Arial"/>
          <w:spacing w:val="-1"/>
          <w:lang w:val="es-ES"/>
        </w:rPr>
        <w:t>&lt;</w:t>
      </w:r>
      <w:r w:rsidRPr="00425725">
        <w:rPr>
          <w:rFonts w:ascii="Arial" w:eastAsia="Arial" w:hAnsi="Arial" w:cs="Arial"/>
          <w:spacing w:val="2"/>
          <w:lang w:val="es-ES"/>
        </w:rPr>
        <w:t>/</w:t>
      </w:r>
      <w:r w:rsidRPr="00425725">
        <w:rPr>
          <w:rFonts w:ascii="Arial" w:eastAsia="Arial" w:hAnsi="Arial" w:cs="Arial"/>
          <w:lang w:val="es-ES"/>
        </w:rPr>
        <w:t>he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&gt;</w:t>
      </w:r>
      <w:r w:rsidRPr="00425725">
        <w:rPr>
          <w:rFonts w:ascii="Arial" w:eastAsia="Arial" w:hAnsi="Arial" w:cs="Arial"/>
          <w:lang w:val="es-ES"/>
        </w:rPr>
        <w:t>)</w:t>
      </w:r>
      <w:r w:rsidRPr="00425725">
        <w:rPr>
          <w:rFonts w:ascii="Arial" w:eastAsia="Arial" w:hAnsi="Arial" w:cs="Arial"/>
          <w:spacing w:val="-1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 et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ho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 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en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sc</w:t>
      </w:r>
      <w:r w:rsidRPr="00425725">
        <w:rPr>
          <w:rFonts w:ascii="Arial" w:eastAsia="Arial" w:hAnsi="Arial" w:cs="Arial"/>
          <w:lang w:val="es-ES"/>
        </w:rPr>
        <w:t>ada:</w:t>
      </w:r>
    </w:p>
    <w:p w14:paraId="1873FC5E" w14:textId="77777777" w:rsidR="00AF64F8" w:rsidRPr="00425725" w:rsidRDefault="00AF64F8">
      <w:pPr>
        <w:spacing w:before="2" w:line="280" w:lineRule="exact"/>
        <w:rPr>
          <w:sz w:val="28"/>
          <w:szCs w:val="28"/>
          <w:lang w:val="es-ES"/>
        </w:rPr>
      </w:pPr>
    </w:p>
    <w:p w14:paraId="34A55613" w14:textId="77777777" w:rsidR="00AF64F8" w:rsidRDefault="00AC608C">
      <w:pPr>
        <w:ind w:left="142"/>
      </w:pPr>
      <w:r>
        <w:pict w14:anchorId="61467275">
          <v:shape id="_x0000_i1046" type="#_x0000_t75" style="width:404.4pt;height:51.6pt">
            <v:imagedata r:id="rId33" o:title=""/>
          </v:shape>
        </w:pict>
      </w:r>
    </w:p>
    <w:p w14:paraId="45E3EC05" w14:textId="77777777" w:rsidR="00AF64F8" w:rsidRDefault="00AF64F8">
      <w:pPr>
        <w:spacing w:before="7" w:line="140" w:lineRule="exact"/>
        <w:rPr>
          <w:sz w:val="14"/>
          <w:szCs w:val="14"/>
        </w:rPr>
      </w:pPr>
    </w:p>
    <w:p w14:paraId="53E262D8" w14:textId="77777777" w:rsidR="00AF64F8" w:rsidRDefault="00AF64F8">
      <w:pPr>
        <w:spacing w:line="200" w:lineRule="exact"/>
      </w:pPr>
    </w:p>
    <w:p w14:paraId="2EF6C8F1" w14:textId="77777777" w:rsidR="00AF64F8" w:rsidRDefault="00AF64F8">
      <w:pPr>
        <w:spacing w:line="200" w:lineRule="exact"/>
      </w:pPr>
    </w:p>
    <w:p w14:paraId="4C87A289" w14:textId="77777777" w:rsidR="00AF64F8" w:rsidRPr="00425725" w:rsidRDefault="00AC608C">
      <w:pPr>
        <w:spacing w:line="360" w:lineRule="auto"/>
        <w:ind w:left="142" w:right="100"/>
        <w:jc w:val="both"/>
        <w:rPr>
          <w:rFonts w:ascii="Arial" w:eastAsia="Arial" w:hAnsi="Arial" w:cs="Arial"/>
          <w:lang w:val="es-ES"/>
        </w:rPr>
      </w:pPr>
      <w:r>
        <w:pict w14:anchorId="66A1D5C8">
          <v:shape id="_x0000_s1037" type="#_x0000_t75" style="position:absolute;left:0;text-align:left;margin-left:189.7pt;margin-top:39.5pt;width:200.3pt;height:90.7pt;z-index:-251652608;mso-position-horizontal-relative:page">
            <v:imagedata r:id="rId34" o:title=""/>
            <w10:wrap anchorx="page"/>
          </v:shape>
        </w:pic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ho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1"/>
          <w:lang w:val="es-ES"/>
        </w:rPr>
        <w:t>h</w:t>
      </w:r>
      <w:r w:rsidRPr="00425725">
        <w:rPr>
          <w:rFonts w:ascii="Arial" w:eastAsia="Arial" w:hAnsi="Arial" w:cs="Arial"/>
          <w:b/>
          <w:spacing w:val="2"/>
          <w:lang w:val="es-ES"/>
        </w:rPr>
        <w:t>iv</w:t>
      </w:r>
      <w:r w:rsidRPr="00425725">
        <w:rPr>
          <w:rFonts w:ascii="Arial" w:eastAsia="Arial" w:hAnsi="Arial" w:cs="Arial"/>
          <w:b/>
          <w:lang w:val="es-ES"/>
        </w:rPr>
        <w:t>o</w:t>
      </w:r>
      <w:r w:rsidRPr="00425725">
        <w:rPr>
          <w:rFonts w:ascii="Arial" w:eastAsia="Arial" w:hAnsi="Arial" w:cs="Arial"/>
          <w:b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Ja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as</w:t>
      </w:r>
      <w:r w:rsidRPr="00425725">
        <w:rPr>
          <w:rFonts w:ascii="Arial" w:eastAsia="Arial" w:hAnsi="Arial" w:cs="Arial"/>
          <w:b/>
          <w:spacing w:val="2"/>
          <w:lang w:val="es-ES"/>
        </w:rPr>
        <w:t>c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pt</w:t>
      </w:r>
      <w:r w:rsidRPr="00425725">
        <w:rPr>
          <w:rFonts w:ascii="Arial" w:eastAsia="Arial" w:hAnsi="Arial" w:cs="Arial"/>
          <w:lang w:val="es-ES"/>
        </w:rPr>
        <w:t xml:space="preserve">,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ó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go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do en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e.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29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ual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2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ho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2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2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una</w:t>
      </w:r>
      <w:r w:rsidRPr="00425725">
        <w:rPr>
          <w:rFonts w:ascii="Arial" w:eastAsia="Arial" w:hAnsi="Arial" w:cs="Arial"/>
          <w:spacing w:val="2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peta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nu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nada 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z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:</w:t>
      </w:r>
    </w:p>
    <w:p w14:paraId="0A734B92" w14:textId="77777777" w:rsidR="00AF64F8" w:rsidRPr="00425725" w:rsidRDefault="00AF64F8">
      <w:pPr>
        <w:spacing w:line="200" w:lineRule="exact"/>
        <w:rPr>
          <w:lang w:val="es-ES"/>
        </w:rPr>
      </w:pPr>
    </w:p>
    <w:p w14:paraId="0426E5CD" w14:textId="77777777" w:rsidR="00AF64F8" w:rsidRPr="00425725" w:rsidRDefault="00AF64F8">
      <w:pPr>
        <w:spacing w:line="200" w:lineRule="exact"/>
        <w:rPr>
          <w:lang w:val="es-ES"/>
        </w:rPr>
      </w:pPr>
    </w:p>
    <w:p w14:paraId="634AA111" w14:textId="77777777" w:rsidR="00AF64F8" w:rsidRPr="00425725" w:rsidRDefault="00AF64F8">
      <w:pPr>
        <w:spacing w:line="200" w:lineRule="exact"/>
        <w:rPr>
          <w:lang w:val="es-ES"/>
        </w:rPr>
      </w:pPr>
    </w:p>
    <w:p w14:paraId="411200D6" w14:textId="77777777" w:rsidR="00AF64F8" w:rsidRPr="00425725" w:rsidRDefault="00AF64F8">
      <w:pPr>
        <w:spacing w:line="200" w:lineRule="exact"/>
        <w:rPr>
          <w:lang w:val="es-ES"/>
        </w:rPr>
      </w:pPr>
    </w:p>
    <w:p w14:paraId="6AB6EEA7" w14:textId="77777777" w:rsidR="00AF64F8" w:rsidRPr="00425725" w:rsidRDefault="00AF64F8">
      <w:pPr>
        <w:spacing w:line="200" w:lineRule="exact"/>
        <w:rPr>
          <w:lang w:val="es-ES"/>
        </w:rPr>
      </w:pPr>
    </w:p>
    <w:p w14:paraId="06EE5F81" w14:textId="77777777" w:rsidR="00AF64F8" w:rsidRPr="00425725" w:rsidRDefault="00AF64F8">
      <w:pPr>
        <w:spacing w:line="200" w:lineRule="exact"/>
        <w:rPr>
          <w:lang w:val="es-ES"/>
        </w:rPr>
      </w:pPr>
    </w:p>
    <w:p w14:paraId="01D27B62" w14:textId="77777777" w:rsidR="00AF64F8" w:rsidRPr="00425725" w:rsidRDefault="00AF64F8">
      <w:pPr>
        <w:spacing w:line="200" w:lineRule="exact"/>
        <w:rPr>
          <w:lang w:val="es-ES"/>
        </w:rPr>
      </w:pPr>
    </w:p>
    <w:p w14:paraId="02D415D4" w14:textId="77777777" w:rsidR="00AF64F8" w:rsidRPr="00425725" w:rsidRDefault="00AF64F8">
      <w:pPr>
        <w:spacing w:before="17" w:line="240" w:lineRule="exact"/>
        <w:rPr>
          <w:sz w:val="24"/>
          <w:szCs w:val="24"/>
          <w:lang w:val="es-ES"/>
        </w:rPr>
      </w:pPr>
    </w:p>
    <w:p w14:paraId="1D56147A" w14:textId="77777777" w:rsidR="00AF64F8" w:rsidRPr="00425725" w:rsidRDefault="00AC608C">
      <w:pPr>
        <w:ind w:left="142" w:right="379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3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pe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2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pt</w:t>
      </w:r>
      <w:r w:rsidRPr="00425725">
        <w:rPr>
          <w:rFonts w:ascii="Arial" w:eastAsia="Arial" w:hAnsi="Arial" w:cs="Arial"/>
          <w:b/>
          <w:lang w:val="es-ES"/>
        </w:rPr>
        <w:t>s</w:t>
      </w:r>
      <w:r w:rsidRPr="00425725">
        <w:rPr>
          <w:rFonts w:ascii="Arial" w:eastAsia="Arial" w:hAnsi="Arial" w:cs="Arial"/>
          <w:b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lang w:val="es-ES"/>
        </w:rPr>
        <w:t>ot</w:t>
      </w:r>
      <w:r w:rsidRPr="00425725">
        <w:rPr>
          <w:rFonts w:ascii="Arial" w:eastAsia="Arial" w:hAnsi="Arial" w:cs="Arial"/>
          <w:spacing w:val="2"/>
          <w:lang w:val="es-ES"/>
        </w:rPr>
        <w:t>ó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9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ón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rc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o</w:t>
      </w:r>
    </w:p>
    <w:p w14:paraId="0A5C481D" w14:textId="77777777" w:rsidR="00AF64F8" w:rsidRPr="00425725" w:rsidRDefault="00AF64F8">
      <w:pPr>
        <w:spacing w:before="8" w:line="100" w:lineRule="exact"/>
        <w:rPr>
          <w:sz w:val="11"/>
          <w:szCs w:val="11"/>
          <w:lang w:val="es-ES"/>
        </w:rPr>
      </w:pPr>
    </w:p>
    <w:p w14:paraId="11472A6C" w14:textId="77777777" w:rsidR="00AF64F8" w:rsidRPr="00425725" w:rsidRDefault="00AC608C">
      <w:pPr>
        <w:ind w:left="142" w:right="462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>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pt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0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nos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a.</w:t>
      </w:r>
    </w:p>
    <w:p w14:paraId="72333950" w14:textId="77777777" w:rsidR="00AF64F8" w:rsidRPr="00425725" w:rsidRDefault="00AF64F8">
      <w:pPr>
        <w:spacing w:before="6" w:line="240" w:lineRule="exact"/>
        <w:rPr>
          <w:sz w:val="24"/>
          <w:szCs w:val="24"/>
          <w:lang w:val="es-ES"/>
        </w:rPr>
      </w:pPr>
    </w:p>
    <w:p w14:paraId="322AA83A" w14:textId="77777777" w:rsidR="00AF64F8" w:rsidRDefault="00AC608C">
      <w:pPr>
        <w:ind w:left="374"/>
        <w:sectPr w:rsidR="00AF64F8">
          <w:pgSz w:w="11900" w:h="16840"/>
          <w:pgMar w:top="1320" w:right="1560" w:bottom="280" w:left="1560" w:header="0" w:footer="537" w:gutter="0"/>
          <w:cols w:space="720"/>
        </w:sectPr>
      </w:pPr>
      <w:r>
        <w:pict w14:anchorId="69934D58">
          <v:shape id="_x0000_i1047" type="#_x0000_t75" style="width:393.6pt;height:37.8pt">
            <v:imagedata r:id="rId35" o:title=""/>
          </v:shape>
        </w:pict>
      </w:r>
    </w:p>
    <w:p w14:paraId="29847DC8" w14:textId="77777777" w:rsidR="00AF64F8" w:rsidRDefault="00AF64F8">
      <w:pPr>
        <w:spacing w:before="10" w:line="100" w:lineRule="exact"/>
        <w:rPr>
          <w:sz w:val="10"/>
          <w:szCs w:val="10"/>
        </w:rPr>
      </w:pPr>
    </w:p>
    <w:p w14:paraId="5ADA2AC9" w14:textId="77777777" w:rsidR="00AF64F8" w:rsidRDefault="00AC608C">
      <w:pPr>
        <w:ind w:left="280"/>
      </w:pPr>
      <w:r>
        <w:pict w14:anchorId="530B1431">
          <v:shape id="_x0000_i1048" type="#_x0000_t75" style="width:441.6pt;height:270pt">
            <v:imagedata r:id="rId36" o:title=""/>
          </v:shape>
        </w:pict>
      </w:r>
    </w:p>
    <w:p w14:paraId="7EA845A5" w14:textId="77777777" w:rsidR="00AF64F8" w:rsidRDefault="00AF64F8">
      <w:pPr>
        <w:spacing w:before="4" w:line="120" w:lineRule="exact"/>
        <w:rPr>
          <w:sz w:val="12"/>
          <w:szCs w:val="12"/>
        </w:rPr>
      </w:pPr>
    </w:p>
    <w:p w14:paraId="1884C8F9" w14:textId="77777777" w:rsidR="00AF64F8" w:rsidRDefault="00AF64F8">
      <w:pPr>
        <w:spacing w:line="200" w:lineRule="exact"/>
      </w:pPr>
    </w:p>
    <w:p w14:paraId="391EC004" w14:textId="77777777" w:rsidR="00AF64F8" w:rsidRDefault="00AF64F8">
      <w:pPr>
        <w:spacing w:line="200" w:lineRule="exact"/>
      </w:pPr>
    </w:p>
    <w:p w14:paraId="6BB91ED6" w14:textId="77777777" w:rsidR="00AF64F8" w:rsidRDefault="00AF64F8">
      <w:pPr>
        <w:spacing w:line="200" w:lineRule="exact"/>
      </w:pPr>
    </w:p>
    <w:p w14:paraId="37E0D93A" w14:textId="77777777" w:rsidR="00AF64F8" w:rsidRDefault="00AF64F8">
      <w:pPr>
        <w:spacing w:line="200" w:lineRule="exact"/>
      </w:pPr>
    </w:p>
    <w:p w14:paraId="47FA45AF" w14:textId="77777777" w:rsidR="00AF64F8" w:rsidRDefault="00AC608C">
      <w:pPr>
        <w:ind w:left="4689"/>
      </w:pPr>
      <w:r>
        <w:pict w14:anchorId="6B1272DD">
          <v:group id="_x0000_s1031" style="position:absolute;left:0;text-align:left;margin-left:219.35pt;margin-top:-36.6pt;width:61.45pt;height:72.75pt;z-index:-251651584;mso-position-horizontal-relative:page" coordorigin="4387,-732" coordsize="1229,1455">
            <v:shape id="_x0000_s1034" style="position:absolute;left:4394;top:-725;width:1214;height:660" coordorigin="4394,-725" coordsize="1214,660" path="m4395,-192r3,19l4402,-154r6,19l4415,-116r10,19l4436,-79r9,14l4470,-97r30,-31l4535,-158r38,-29l4616,-214r47,-26l4713,-265r54,-23l4824,-310r60,-20l4947,-349r65,-17l5080,-381r70,-13l5223,-405r74,-10l5373,-422r77,-6l5529,-431r80,-1l5609,-725r-100,2l5412,-718r-95,8l5225,-699r-88,15l5051,-667r-81,19l4892,-626r-73,25l4751,-574r-64,29l4629,-514r-52,32l4530,-447r-40,36l4456,-373r-26,39l4410,-294r-12,41l4394,-211r1,19xe" fillcolor="#cdcdcd" stroked="f">
              <v:path arrowok="t"/>
            </v:shape>
            <v:shape id="_x0000_s1033" style="position:absolute;left:4394;top:-725;width:1214;height:1440" coordorigin="4394,-725" coordsize="1214,1440" path="m5609,-725r-100,2l5412,-718r-95,8l5225,-699r-88,15l5051,-667r-81,19l4892,-626r-73,25l4751,-574r-64,29l4629,-514r-52,32l4530,-447r-40,36l4456,-373r-26,39l4410,-294r-16,83l4394,82r10,64l4432,209r46,60l4540,326r37,27l4617,379r45,25l4710,428r51,23l4816,472r57,20l4934,511r64,17l5064,543r70,14l5206,569r,146l5609,451,5206,127r,147l5151,265r-53,-10l5046,244r-50,-12l4948,220r-47,-14l4855,192r-43,-16l4770,160r-40,-17l4692,125r-36,-18l4621,88,4589,68,4560,47,4532,26,4507,4r-23,-22l4463,-41r-18,-24l4470,-97r30,-31l4535,-158r38,-29l4616,-214r47,-26l4713,-265r54,-23l4824,-310r60,-20l4947,-349r65,-17l5080,-381r70,-13l5223,-405r74,-10l5373,-422r77,-6l5529,-431r80,-1l5609,-725xe" filled="f">
              <v:path arrowok="t"/>
            </v:shape>
            <v:shape id="_x0000_s1032" style="position:absolute;left:4394;top:-211;width:50;height:146" coordorigin="4394,-211" coordsize="50,146" path="m4394,-211r1,19l4398,-173r4,19l4408,-135r7,19l4425,-97r11,18l4445,-65e" filled="f">
              <v:path arrowok="t"/>
            </v:shape>
            <w10:wrap anchorx="page"/>
          </v:group>
        </w:pict>
      </w:r>
      <w:r>
        <w:pict w14:anchorId="3DCD8B09">
          <v:shape id="_x0000_i1049" type="#_x0000_t75" style="width:194.4pt;height:103.2pt">
            <v:imagedata r:id="rId37" o:title=""/>
          </v:shape>
        </w:pict>
      </w:r>
    </w:p>
    <w:p w14:paraId="67502C94" w14:textId="77777777" w:rsidR="00AF64F8" w:rsidRDefault="00AF64F8">
      <w:pPr>
        <w:spacing w:before="12" w:line="280" w:lineRule="exact"/>
        <w:rPr>
          <w:sz w:val="28"/>
          <w:szCs w:val="28"/>
        </w:rPr>
      </w:pPr>
    </w:p>
    <w:p w14:paraId="09CB1A16" w14:textId="77777777" w:rsidR="00AF64F8" w:rsidRPr="00425725" w:rsidRDefault="00AC608C">
      <w:pPr>
        <w:spacing w:before="34" w:line="363" w:lineRule="auto"/>
        <w:ind w:left="482" w:right="203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Dent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rc</w:t>
      </w:r>
      <w:r w:rsidRPr="00425725">
        <w:rPr>
          <w:rFonts w:ascii="Arial" w:eastAsia="Arial" w:hAnsi="Arial" w:cs="Arial"/>
          <w:spacing w:val="2"/>
          <w:lang w:val="es-ES"/>
        </w:rPr>
        <w:t>h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ja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asc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t</w:t>
      </w:r>
      <w:r w:rsidRPr="00425725">
        <w:rPr>
          <w:rFonts w:ascii="Arial" w:eastAsia="Arial" w:hAnsi="Arial" w:cs="Arial"/>
          <w:b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uta</w:t>
      </w:r>
      <w:r w:rsidRPr="00425725">
        <w:rPr>
          <w:rFonts w:ascii="Arial" w:eastAsia="Arial" w:hAnsi="Arial" w:cs="Arial"/>
          <w:spacing w:val="1"/>
          <w:lang w:val="es-ES"/>
        </w:rPr>
        <w:t>rs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 xml:space="preserve">ndo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-1"/>
          <w:lang w:val="es-ES"/>
        </w:rPr>
        <w:t>li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 xml:space="preserve">e 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 xml:space="preserve">ún </w:t>
      </w:r>
      <w:r w:rsidRPr="00425725">
        <w:rPr>
          <w:rFonts w:ascii="Arial" w:eastAsia="Arial" w:hAnsi="Arial" w:cs="Arial"/>
          <w:spacing w:val="2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 xml:space="preserve">nto 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b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 xml:space="preserve">e </w:t>
      </w:r>
      <w:r w:rsidRPr="00425725">
        <w:rPr>
          <w:rFonts w:ascii="Arial" w:eastAsia="Arial" w:hAnsi="Arial" w:cs="Arial"/>
          <w:spacing w:val="25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3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es </w:t>
      </w:r>
      <w:r w:rsidRPr="00425725">
        <w:rPr>
          <w:rFonts w:ascii="Arial" w:eastAsia="Arial" w:hAnsi="Arial" w:cs="Arial"/>
          <w:spacing w:val="2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que </w:t>
      </w:r>
      <w:r w:rsidRPr="00425725">
        <w:rPr>
          <w:rFonts w:ascii="Arial" w:eastAsia="Arial" w:hAnsi="Arial" w:cs="Arial"/>
          <w:spacing w:val="2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 xml:space="preserve">o </w:t>
      </w:r>
      <w:r w:rsidRPr="00425725">
        <w:rPr>
          <w:rFonts w:ascii="Arial" w:eastAsia="Arial" w:hAnsi="Arial" w:cs="Arial"/>
          <w:spacing w:val="2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que </w:t>
      </w:r>
      <w:r w:rsidRPr="00425725">
        <w:rPr>
          <w:rFonts w:ascii="Arial" w:eastAsia="Arial" w:hAnsi="Arial" w:cs="Arial"/>
          <w:spacing w:val="2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 xml:space="preserve">ea </w:t>
      </w:r>
      <w:r w:rsidRPr="00425725">
        <w:rPr>
          <w:rFonts w:ascii="Arial" w:eastAsia="Arial" w:hAnsi="Arial" w:cs="Arial"/>
          <w:spacing w:val="2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 xml:space="preserve">o 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en </w:t>
      </w:r>
      <w:r w:rsidRPr="00425725">
        <w:rPr>
          <w:rFonts w:ascii="Arial" w:eastAsia="Arial" w:hAnsi="Arial" w:cs="Arial"/>
          <w:spacing w:val="2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el </w:t>
      </w:r>
      <w:r w:rsidRPr="00425725">
        <w:rPr>
          <w:rFonts w:ascii="Arial" w:eastAsia="Arial" w:hAnsi="Arial" w:cs="Arial"/>
          <w:spacing w:val="2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te.</w:t>
      </w:r>
    </w:p>
    <w:p w14:paraId="4FB47C2F" w14:textId="77777777" w:rsidR="00AF64F8" w:rsidRPr="00425725" w:rsidRDefault="00AF64F8">
      <w:pPr>
        <w:spacing w:before="15" w:line="200" w:lineRule="exact"/>
        <w:rPr>
          <w:lang w:val="es-ES"/>
        </w:rPr>
      </w:pPr>
    </w:p>
    <w:p w14:paraId="5A0CE7C5" w14:textId="77777777" w:rsidR="00AF64F8" w:rsidRDefault="00AC608C">
      <w:pPr>
        <w:ind w:left="100"/>
        <w:sectPr w:rsidR="00AF64F8">
          <w:pgSz w:w="11900" w:h="16840"/>
          <w:pgMar w:top="920" w:right="1460" w:bottom="280" w:left="1220" w:header="0" w:footer="537" w:gutter="0"/>
          <w:cols w:space="720"/>
        </w:sectPr>
      </w:pPr>
      <w:r>
        <w:pict w14:anchorId="115BB0C3">
          <v:shape id="_x0000_i1050" type="#_x0000_t75" style="width:441.6pt;height:248.4pt">
            <v:imagedata r:id="rId38" o:title=""/>
          </v:shape>
        </w:pict>
      </w:r>
    </w:p>
    <w:p w14:paraId="3C246275" w14:textId="77777777" w:rsidR="00AF64F8" w:rsidRPr="00425725" w:rsidRDefault="00AC608C">
      <w:pPr>
        <w:spacing w:before="71" w:line="360" w:lineRule="auto"/>
        <w:ind w:left="142" w:right="98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lastRenderedPageBreak/>
        <w:t>Dent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pág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as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x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2"/>
          <w:lang w:val="es-ES"/>
        </w:rPr>
        <w:t xml:space="preserve"> 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 xml:space="preserve"> 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De</w:t>
      </w:r>
      <w:r w:rsidRPr="00425725">
        <w:rPr>
          <w:rFonts w:ascii="Arial" w:eastAsia="Arial" w:hAnsi="Arial" w:cs="Arial"/>
          <w:b/>
          <w:spacing w:val="1"/>
          <w:lang w:val="es-ES"/>
        </w:rPr>
        <w:t>f</w:t>
      </w:r>
      <w:r w:rsidRPr="00425725">
        <w:rPr>
          <w:rFonts w:ascii="Arial" w:eastAsia="Arial" w:hAnsi="Arial" w:cs="Arial"/>
          <w:b/>
          <w:spacing w:val="2"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.as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 xml:space="preserve">x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 xml:space="preserve"> 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4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 H</w:t>
      </w:r>
      <w:r w:rsidRPr="00425725">
        <w:rPr>
          <w:rFonts w:ascii="Arial" w:eastAsia="Arial" w:hAnsi="Arial" w:cs="Arial"/>
          <w:spacing w:val="3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ML apa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á</w:t>
      </w:r>
      <w:r w:rsidRPr="00425725">
        <w:rPr>
          <w:rFonts w:ascii="Arial" w:eastAsia="Arial" w:hAnsi="Arial" w:cs="Arial"/>
          <w:lang w:val="es-ES"/>
        </w:rPr>
        <w:t xml:space="preserve">n 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er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cl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onmou</w:t>
      </w:r>
      <w:r w:rsidRPr="00425725">
        <w:rPr>
          <w:rFonts w:ascii="Arial" w:eastAsia="Arial" w:hAnsi="Arial" w:cs="Arial"/>
          <w:b/>
          <w:lang w:val="es-ES"/>
        </w:rPr>
        <w:t>se</w:t>
      </w:r>
      <w:r w:rsidRPr="00425725">
        <w:rPr>
          <w:rFonts w:ascii="Arial" w:eastAsia="Arial" w:hAnsi="Arial" w:cs="Arial"/>
          <w:b/>
          <w:spacing w:val="1"/>
          <w:lang w:val="es-ES"/>
        </w:rPr>
        <w:t>out</w:t>
      </w:r>
      <w:r w:rsidRPr="00425725">
        <w:rPr>
          <w:rFonts w:ascii="Arial" w:eastAsia="Arial" w:hAnsi="Arial" w:cs="Arial"/>
          <w:lang w:val="es-ES"/>
        </w:rPr>
        <w:t xml:space="preserve">, </w:t>
      </w:r>
      <w:r w:rsidRPr="00425725">
        <w:rPr>
          <w:rFonts w:ascii="Arial" w:eastAsia="Arial" w:hAnsi="Arial" w:cs="Arial"/>
          <w:b/>
          <w:spacing w:val="1"/>
          <w:lang w:val="es-ES"/>
        </w:rPr>
        <w:t>onmou</w:t>
      </w:r>
      <w:r w:rsidRPr="00425725">
        <w:rPr>
          <w:rFonts w:ascii="Arial" w:eastAsia="Arial" w:hAnsi="Arial" w:cs="Arial"/>
          <w:b/>
          <w:lang w:val="es-ES"/>
        </w:rPr>
        <w:t>se</w:t>
      </w:r>
      <w:r w:rsidRPr="00425725">
        <w:rPr>
          <w:rFonts w:ascii="Arial" w:eastAsia="Arial" w:hAnsi="Arial" w:cs="Arial"/>
          <w:b/>
          <w:spacing w:val="1"/>
          <w:lang w:val="es-ES"/>
        </w:rPr>
        <w:t>o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-1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on</w:t>
      </w:r>
      <w:r w:rsidRPr="00425725">
        <w:rPr>
          <w:rFonts w:ascii="Arial" w:eastAsia="Arial" w:hAnsi="Arial" w:cs="Arial"/>
          <w:b/>
          <w:lang w:val="es-ES"/>
        </w:rPr>
        <w:t>k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y</w:t>
      </w:r>
      <w:r w:rsidRPr="00425725">
        <w:rPr>
          <w:rFonts w:ascii="Arial" w:eastAsia="Arial" w:hAnsi="Arial" w:cs="Arial"/>
          <w:b/>
          <w:spacing w:val="1"/>
          <w:lang w:val="es-ES"/>
        </w:rPr>
        <w:t>up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on</w:t>
      </w:r>
      <w:r w:rsidRPr="00425725">
        <w:rPr>
          <w:rFonts w:ascii="Arial" w:eastAsia="Arial" w:hAnsi="Arial" w:cs="Arial"/>
          <w:b/>
          <w:lang w:val="es-ES"/>
        </w:rPr>
        <w:t>k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spacing w:val="-3"/>
          <w:lang w:val="es-ES"/>
        </w:rPr>
        <w:t>y</w:t>
      </w:r>
      <w:r w:rsidRPr="00425725">
        <w:rPr>
          <w:rFonts w:ascii="Arial" w:eastAsia="Arial" w:hAnsi="Arial" w:cs="Arial"/>
          <w:b/>
          <w:spacing w:val="1"/>
          <w:lang w:val="es-ES"/>
        </w:rPr>
        <w:t>do</w:t>
      </w:r>
      <w:r w:rsidRPr="00425725">
        <w:rPr>
          <w:rFonts w:ascii="Arial" w:eastAsia="Arial" w:hAnsi="Arial" w:cs="Arial"/>
          <w:b/>
          <w:spacing w:val="4"/>
          <w:lang w:val="es-ES"/>
        </w:rPr>
        <w:t>w</w:t>
      </w:r>
      <w:r w:rsidRPr="00425725">
        <w:rPr>
          <w:rFonts w:ascii="Arial" w:eastAsia="Arial" w:hAnsi="Arial" w:cs="Arial"/>
          <w:b/>
          <w:spacing w:val="1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,….</w:t>
      </w:r>
    </w:p>
    <w:p w14:paraId="5AE1FFF0" w14:textId="77777777" w:rsidR="00AF64F8" w:rsidRDefault="00AC608C">
      <w:pPr>
        <w:spacing w:before="97"/>
        <w:ind w:left="245"/>
      </w:pPr>
      <w:r>
        <w:pict w14:anchorId="0598F02D">
          <v:shape id="_x0000_i1051" type="#_x0000_t75" style="width:302.4pt;height:148.8pt">
            <v:imagedata r:id="rId39" o:title=""/>
          </v:shape>
        </w:pict>
      </w:r>
    </w:p>
    <w:p w14:paraId="2B24876F" w14:textId="77777777" w:rsidR="00AF64F8" w:rsidRDefault="00AF64F8">
      <w:pPr>
        <w:spacing w:before="5" w:line="120" w:lineRule="exact"/>
        <w:rPr>
          <w:sz w:val="12"/>
          <w:szCs w:val="12"/>
        </w:rPr>
      </w:pPr>
    </w:p>
    <w:p w14:paraId="336C80B8" w14:textId="77777777" w:rsidR="00AF64F8" w:rsidRDefault="00AF64F8">
      <w:pPr>
        <w:spacing w:line="200" w:lineRule="exact"/>
      </w:pPr>
    </w:p>
    <w:p w14:paraId="6492F30D" w14:textId="77777777" w:rsidR="00AF64F8" w:rsidRDefault="00AF64F8">
      <w:pPr>
        <w:spacing w:line="200" w:lineRule="exact"/>
      </w:pPr>
    </w:p>
    <w:p w14:paraId="74831C40" w14:textId="77777777" w:rsidR="00AF64F8" w:rsidRPr="00425725" w:rsidRDefault="00AC608C">
      <w:pPr>
        <w:spacing w:line="359" w:lineRule="auto"/>
        <w:ind w:left="142" w:right="10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i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aba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 xml:space="preserve">ando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2"/>
          <w:lang w:val="es-ES"/>
        </w:rPr>
        <w:t xml:space="preserve"> A</w:t>
      </w:r>
      <w:r w:rsidRPr="00425725">
        <w:rPr>
          <w:rFonts w:ascii="Arial" w:eastAsia="Arial" w:hAnsi="Arial" w:cs="Arial"/>
          <w:spacing w:val="-1"/>
          <w:lang w:val="es-ES"/>
        </w:rPr>
        <w:t>SP</w:t>
      </w:r>
      <w:r w:rsidRPr="00425725">
        <w:rPr>
          <w:rFonts w:ascii="Arial" w:eastAsia="Arial" w:hAnsi="Arial" w:cs="Arial"/>
          <w:lang w:val="es-ES"/>
        </w:rPr>
        <w:t>,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end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tos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ntos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 xml:space="preserve">eta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3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en 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os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52"/>
          <w:lang w:val="es-ES"/>
        </w:rPr>
        <w:t xml:space="preserve"> </w:t>
      </w:r>
      <w:r w:rsidRPr="00425725">
        <w:rPr>
          <w:rFonts w:ascii="Arial" w:eastAsia="Arial" w:hAnsi="Arial" w:cs="Arial"/>
          <w:spacing w:val="3"/>
          <w:lang w:val="es-ES"/>
        </w:rPr>
        <w:t>HT</w:t>
      </w:r>
      <w:r w:rsidRPr="00425725">
        <w:rPr>
          <w:rFonts w:ascii="Arial" w:eastAsia="Arial" w:hAnsi="Arial" w:cs="Arial"/>
          <w:lang w:val="es-ES"/>
        </w:rPr>
        <w:t>ML,</w:t>
      </w:r>
      <w:r w:rsidRPr="00425725">
        <w:rPr>
          <w:rFonts w:ascii="Arial" w:eastAsia="Arial" w:hAnsi="Arial" w:cs="Arial"/>
          <w:spacing w:val="5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od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5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añ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.</w:t>
      </w:r>
      <w:r w:rsidRPr="00425725">
        <w:rPr>
          <w:rFonts w:ascii="Arial" w:eastAsia="Arial" w:hAnsi="Arial" w:cs="Arial"/>
          <w:spacing w:val="5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 xml:space="preserve">l 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ña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5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es </w:t>
      </w:r>
      <w:r w:rsidRPr="00425725">
        <w:rPr>
          <w:rFonts w:ascii="Arial" w:eastAsia="Arial" w:hAnsi="Arial" w:cs="Arial"/>
          <w:spacing w:val="2"/>
          <w:lang w:val="es-ES"/>
        </w:rPr>
        <w:t xml:space="preserve"> e</w:t>
      </w:r>
      <w:r w:rsidRPr="00425725">
        <w:rPr>
          <w:rFonts w:ascii="Arial" w:eastAsia="Arial" w:hAnsi="Arial" w:cs="Arial"/>
          <w:lang w:val="es-ES"/>
        </w:rPr>
        <w:t xml:space="preserve">l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gu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e.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ód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D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f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u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1"/>
          <w:lang w:val="es-ES"/>
        </w:rPr>
        <w:t>t</w:t>
      </w:r>
      <w:r w:rsidRPr="00425725">
        <w:rPr>
          <w:rFonts w:ascii="Arial" w:eastAsia="Arial" w:hAnsi="Arial" w:cs="Arial"/>
          <w:b/>
          <w:lang w:val="es-ES"/>
        </w:rPr>
        <w:t>.as</w:t>
      </w:r>
      <w:r w:rsidRPr="00425725">
        <w:rPr>
          <w:rFonts w:ascii="Arial" w:eastAsia="Arial" w:hAnsi="Arial" w:cs="Arial"/>
          <w:b/>
          <w:spacing w:val="3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 xml:space="preserve">x.cs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del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9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g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_</w:t>
      </w:r>
      <w:r w:rsidRPr="00425725">
        <w:rPr>
          <w:rFonts w:ascii="Arial" w:eastAsia="Arial" w:hAnsi="Arial" w:cs="Arial"/>
          <w:b/>
          <w:spacing w:val="1"/>
          <w:lang w:val="es-ES"/>
        </w:rPr>
        <w:t>Lo</w:t>
      </w:r>
      <w:r w:rsidRPr="00425725">
        <w:rPr>
          <w:rFonts w:ascii="Arial" w:eastAsia="Arial" w:hAnsi="Arial" w:cs="Arial"/>
          <w:b/>
          <w:lang w:val="es-ES"/>
        </w:rPr>
        <w:t>ad</w:t>
      </w:r>
      <w:r w:rsidRPr="00425725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(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1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1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 e</w:t>
      </w:r>
      <w:r w:rsidRPr="00425725">
        <w:rPr>
          <w:rFonts w:ascii="Arial" w:eastAsia="Arial" w:hAnsi="Arial" w:cs="Arial"/>
          <w:spacing w:val="-1"/>
          <w:lang w:val="es-ES"/>
        </w:rPr>
        <w:t>v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nto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an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2"/>
          <w:lang w:val="es-ES"/>
        </w:rPr>
        <w:t>á</w:t>
      </w:r>
      <w:r w:rsidRPr="00425725">
        <w:rPr>
          <w:rFonts w:ascii="Arial" w:eastAsia="Arial" w:hAnsi="Arial" w:cs="Arial"/>
          <w:lang w:val="es-ES"/>
        </w:rPr>
        <w:t>g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s</w:t>
      </w:r>
      <w:r w:rsidRPr="00425725">
        <w:rPr>
          <w:rFonts w:ascii="Arial" w:eastAsia="Arial" w:hAnsi="Arial" w:cs="Arial"/>
          <w:spacing w:val="2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gada)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be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aña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1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21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nt</w:t>
      </w:r>
      <w:r w:rsidRPr="00425725">
        <w:rPr>
          <w:rFonts w:ascii="Arial" w:eastAsia="Arial" w:hAnsi="Arial" w:cs="Arial"/>
          <w:b/>
          <w:lang w:val="es-ES"/>
        </w:rPr>
        <w:t>o</w:t>
      </w:r>
      <w:r w:rsidRPr="00425725">
        <w:rPr>
          <w:rFonts w:ascii="Arial" w:eastAsia="Arial" w:hAnsi="Arial" w:cs="Arial"/>
          <w:b/>
          <w:spacing w:val="19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2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nos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nte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al</w:t>
      </w:r>
      <w:r w:rsidRPr="00425725">
        <w:rPr>
          <w:rFonts w:ascii="Arial" w:eastAsia="Arial" w:hAnsi="Arial" w:cs="Arial"/>
          <w:spacing w:val="21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1"/>
          <w:lang w:val="es-ES"/>
        </w:rPr>
        <w:t>ont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1"/>
          <w:lang w:val="es-ES"/>
        </w:rPr>
        <w:t>o</w:t>
      </w:r>
      <w:r w:rsidRPr="00425725">
        <w:rPr>
          <w:rFonts w:ascii="Arial" w:eastAsia="Arial" w:hAnsi="Arial" w:cs="Arial"/>
          <w:b/>
          <w:lang w:val="es-ES"/>
        </w:rPr>
        <w:t xml:space="preserve">l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fun</w:t>
      </w:r>
      <w:r w:rsidRPr="00425725">
        <w:rPr>
          <w:rFonts w:ascii="Arial" w:eastAsia="Arial" w:hAnsi="Arial" w:cs="Arial"/>
          <w:b/>
          <w:lang w:val="es-ES"/>
        </w:rPr>
        <w:t>ci</w:t>
      </w:r>
      <w:r w:rsidRPr="00425725">
        <w:rPr>
          <w:rFonts w:ascii="Arial" w:eastAsia="Arial" w:hAnsi="Arial" w:cs="Arial"/>
          <w:b/>
          <w:spacing w:val="1"/>
          <w:lang w:val="es-ES"/>
        </w:rPr>
        <w:t>ó</w:t>
      </w:r>
      <w:r w:rsidRPr="00425725">
        <w:rPr>
          <w:rFonts w:ascii="Arial" w:eastAsia="Arial" w:hAnsi="Arial" w:cs="Arial"/>
          <w:b/>
          <w:lang w:val="es-ES"/>
        </w:rPr>
        <w:t>n</w:t>
      </w:r>
      <w:r w:rsidRPr="00425725">
        <w:rPr>
          <w:rFonts w:ascii="Arial" w:eastAsia="Arial" w:hAnsi="Arial" w:cs="Arial"/>
          <w:b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j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t</w:t>
      </w:r>
      <w:r w:rsidRPr="00425725">
        <w:rPr>
          <w:rFonts w:ascii="Arial" w:eastAsia="Arial" w:hAnsi="Arial" w:cs="Arial"/>
          <w:b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3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 xml:space="preserve">.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e de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ente</w:t>
      </w:r>
      <w:r w:rsidRPr="00425725">
        <w:rPr>
          <w:rFonts w:ascii="Arial" w:eastAsia="Arial" w:hAnsi="Arial" w:cs="Arial"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1"/>
          <w:lang w:val="es-ES"/>
        </w:rPr>
        <w:t>r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a:</w:t>
      </w:r>
    </w:p>
    <w:p w14:paraId="64DFBDFB" w14:textId="77777777" w:rsidR="00AF64F8" w:rsidRPr="00425725" w:rsidRDefault="00AF64F8">
      <w:pPr>
        <w:spacing w:before="20" w:line="260" w:lineRule="exact"/>
        <w:rPr>
          <w:sz w:val="26"/>
          <w:szCs w:val="26"/>
          <w:lang w:val="es-ES"/>
        </w:rPr>
      </w:pPr>
    </w:p>
    <w:p w14:paraId="76883466" w14:textId="77777777" w:rsidR="00AF64F8" w:rsidRPr="00425725" w:rsidRDefault="00AC608C">
      <w:pPr>
        <w:ind w:left="850"/>
        <w:rPr>
          <w:sz w:val="24"/>
          <w:szCs w:val="24"/>
          <w:lang w:val="es-ES"/>
        </w:rPr>
      </w:pPr>
      <w:r w:rsidRPr="00425725">
        <w:rPr>
          <w:b/>
          <w:sz w:val="24"/>
          <w:szCs w:val="24"/>
          <w:lang w:val="es-ES"/>
        </w:rPr>
        <w:t>Co</w:t>
      </w:r>
      <w:r w:rsidRPr="00425725">
        <w:rPr>
          <w:b/>
          <w:spacing w:val="1"/>
          <w:sz w:val="24"/>
          <w:szCs w:val="24"/>
          <w:lang w:val="es-ES"/>
        </w:rPr>
        <w:t>n</w:t>
      </w:r>
      <w:r w:rsidRPr="00425725">
        <w:rPr>
          <w:b/>
          <w:spacing w:val="-1"/>
          <w:sz w:val="24"/>
          <w:szCs w:val="24"/>
          <w:lang w:val="es-ES"/>
        </w:rPr>
        <w:t>tr</w:t>
      </w:r>
      <w:r w:rsidRPr="00425725">
        <w:rPr>
          <w:b/>
          <w:sz w:val="24"/>
          <w:szCs w:val="24"/>
          <w:lang w:val="es-ES"/>
        </w:rPr>
        <w:t>ol</w:t>
      </w:r>
      <w:r w:rsidRPr="00425725">
        <w:rPr>
          <w:b/>
          <w:spacing w:val="-6"/>
          <w:sz w:val="24"/>
          <w:szCs w:val="24"/>
          <w:lang w:val="es-ES"/>
        </w:rPr>
        <w:t xml:space="preserve"> </w:t>
      </w:r>
      <w:r w:rsidRPr="00425725">
        <w:rPr>
          <w:b/>
          <w:sz w:val="24"/>
          <w:szCs w:val="24"/>
          <w:lang w:val="es-ES"/>
        </w:rPr>
        <w:t>A</w:t>
      </w:r>
      <w:r w:rsidRPr="00425725">
        <w:rPr>
          <w:b/>
          <w:spacing w:val="1"/>
          <w:sz w:val="24"/>
          <w:szCs w:val="24"/>
          <w:lang w:val="es-ES"/>
        </w:rPr>
        <w:t>S</w:t>
      </w:r>
      <w:r w:rsidRPr="00425725">
        <w:rPr>
          <w:b/>
          <w:spacing w:val="-3"/>
          <w:sz w:val="24"/>
          <w:szCs w:val="24"/>
          <w:lang w:val="es-ES"/>
        </w:rPr>
        <w:t>P</w:t>
      </w:r>
      <w:r w:rsidRPr="00425725">
        <w:rPr>
          <w:b/>
          <w:sz w:val="24"/>
          <w:szCs w:val="24"/>
          <w:lang w:val="es-ES"/>
        </w:rPr>
        <w:t>.</w:t>
      </w:r>
      <w:r w:rsidRPr="00425725">
        <w:rPr>
          <w:b/>
          <w:spacing w:val="2"/>
          <w:sz w:val="24"/>
          <w:szCs w:val="24"/>
          <w:lang w:val="es-ES"/>
        </w:rPr>
        <w:t>A</w:t>
      </w:r>
      <w:r w:rsidRPr="00425725">
        <w:rPr>
          <w:b/>
          <w:spacing w:val="-1"/>
          <w:sz w:val="24"/>
          <w:szCs w:val="24"/>
          <w:lang w:val="es-ES"/>
        </w:rPr>
        <w:t>ttr</w:t>
      </w:r>
      <w:r w:rsidRPr="00425725">
        <w:rPr>
          <w:b/>
          <w:spacing w:val="1"/>
          <w:sz w:val="24"/>
          <w:szCs w:val="24"/>
          <w:lang w:val="es-ES"/>
        </w:rPr>
        <w:t>ibu</w:t>
      </w:r>
      <w:r w:rsidRPr="00425725">
        <w:rPr>
          <w:b/>
          <w:spacing w:val="-1"/>
          <w:sz w:val="24"/>
          <w:szCs w:val="24"/>
          <w:lang w:val="es-ES"/>
        </w:rPr>
        <w:t>te</w:t>
      </w:r>
      <w:r w:rsidRPr="00425725">
        <w:rPr>
          <w:b/>
          <w:spacing w:val="3"/>
          <w:sz w:val="24"/>
          <w:szCs w:val="24"/>
          <w:lang w:val="es-ES"/>
        </w:rPr>
        <w:t>s</w:t>
      </w:r>
      <w:r w:rsidRPr="00425725">
        <w:rPr>
          <w:b/>
          <w:sz w:val="24"/>
          <w:szCs w:val="24"/>
          <w:lang w:val="es-ES"/>
        </w:rPr>
        <w:t>.A</w:t>
      </w:r>
      <w:r w:rsidRPr="00425725">
        <w:rPr>
          <w:b/>
          <w:spacing w:val="1"/>
          <w:sz w:val="24"/>
          <w:szCs w:val="24"/>
          <w:lang w:val="es-ES"/>
        </w:rPr>
        <w:t>d</w:t>
      </w:r>
      <w:r w:rsidRPr="00425725">
        <w:rPr>
          <w:b/>
          <w:sz w:val="24"/>
          <w:szCs w:val="24"/>
          <w:lang w:val="es-ES"/>
        </w:rPr>
        <w:t>d</w:t>
      </w:r>
      <w:r w:rsidRPr="00425725">
        <w:rPr>
          <w:b/>
          <w:spacing w:val="-15"/>
          <w:sz w:val="24"/>
          <w:szCs w:val="24"/>
          <w:lang w:val="es-ES"/>
        </w:rPr>
        <w:t xml:space="preserve"> </w:t>
      </w:r>
      <w:r w:rsidRPr="00425725">
        <w:rPr>
          <w:b/>
          <w:spacing w:val="-1"/>
          <w:sz w:val="24"/>
          <w:szCs w:val="24"/>
          <w:lang w:val="es-ES"/>
        </w:rPr>
        <w:t>(</w:t>
      </w:r>
      <w:r w:rsidRPr="00425725">
        <w:rPr>
          <w:b/>
          <w:sz w:val="24"/>
          <w:szCs w:val="24"/>
          <w:lang w:val="es-ES"/>
        </w:rPr>
        <w:t>“</w:t>
      </w:r>
      <w:r w:rsidRPr="00425725">
        <w:rPr>
          <w:b/>
          <w:spacing w:val="-1"/>
          <w:sz w:val="24"/>
          <w:szCs w:val="24"/>
          <w:lang w:val="es-ES"/>
        </w:rPr>
        <w:t>e</w:t>
      </w:r>
      <w:r w:rsidRPr="00425725">
        <w:rPr>
          <w:b/>
          <w:sz w:val="24"/>
          <w:szCs w:val="24"/>
          <w:lang w:val="es-ES"/>
        </w:rPr>
        <w:t>v</w:t>
      </w:r>
      <w:r w:rsidRPr="00425725">
        <w:rPr>
          <w:b/>
          <w:spacing w:val="-1"/>
          <w:sz w:val="24"/>
          <w:szCs w:val="24"/>
          <w:lang w:val="es-ES"/>
        </w:rPr>
        <w:t>e</w:t>
      </w:r>
      <w:r w:rsidRPr="00425725">
        <w:rPr>
          <w:b/>
          <w:spacing w:val="1"/>
          <w:sz w:val="24"/>
          <w:szCs w:val="24"/>
          <w:lang w:val="es-ES"/>
        </w:rPr>
        <w:t>n</w:t>
      </w:r>
      <w:r w:rsidRPr="00425725">
        <w:rPr>
          <w:b/>
          <w:spacing w:val="-1"/>
          <w:sz w:val="24"/>
          <w:szCs w:val="24"/>
          <w:lang w:val="es-ES"/>
        </w:rPr>
        <w:t>t</w:t>
      </w:r>
      <w:r w:rsidRPr="00425725">
        <w:rPr>
          <w:b/>
          <w:sz w:val="24"/>
          <w:szCs w:val="24"/>
          <w:lang w:val="es-ES"/>
        </w:rPr>
        <w:t>o”,”</w:t>
      </w:r>
      <w:r w:rsidRPr="00425725">
        <w:rPr>
          <w:b/>
          <w:spacing w:val="2"/>
          <w:sz w:val="24"/>
          <w:szCs w:val="24"/>
          <w:lang w:val="es-ES"/>
        </w:rPr>
        <w:t>f</w:t>
      </w:r>
      <w:r w:rsidRPr="00425725">
        <w:rPr>
          <w:b/>
          <w:spacing w:val="1"/>
          <w:sz w:val="24"/>
          <w:szCs w:val="24"/>
          <w:lang w:val="es-ES"/>
        </w:rPr>
        <w:t>un</w:t>
      </w:r>
      <w:r w:rsidRPr="00425725">
        <w:rPr>
          <w:b/>
          <w:spacing w:val="-1"/>
          <w:sz w:val="24"/>
          <w:szCs w:val="24"/>
          <w:lang w:val="es-ES"/>
        </w:rPr>
        <w:t>c</w:t>
      </w:r>
      <w:r w:rsidRPr="00425725">
        <w:rPr>
          <w:b/>
          <w:spacing w:val="1"/>
          <w:sz w:val="24"/>
          <w:szCs w:val="24"/>
          <w:lang w:val="es-ES"/>
        </w:rPr>
        <w:t>i</w:t>
      </w:r>
      <w:r w:rsidRPr="00425725">
        <w:rPr>
          <w:b/>
          <w:spacing w:val="-2"/>
          <w:sz w:val="24"/>
          <w:szCs w:val="24"/>
          <w:lang w:val="es-ES"/>
        </w:rPr>
        <w:t>ó</w:t>
      </w:r>
      <w:r w:rsidRPr="00425725">
        <w:rPr>
          <w:b/>
          <w:spacing w:val="1"/>
          <w:sz w:val="24"/>
          <w:szCs w:val="24"/>
          <w:lang w:val="es-ES"/>
        </w:rPr>
        <w:t>n</w:t>
      </w:r>
      <w:r w:rsidRPr="00425725">
        <w:rPr>
          <w:b/>
          <w:spacing w:val="-1"/>
          <w:sz w:val="24"/>
          <w:szCs w:val="24"/>
          <w:lang w:val="es-ES"/>
        </w:rPr>
        <w:t>-j</w:t>
      </w:r>
      <w:r w:rsidRPr="00425725">
        <w:rPr>
          <w:b/>
          <w:sz w:val="24"/>
          <w:szCs w:val="24"/>
          <w:lang w:val="es-ES"/>
        </w:rPr>
        <w:t>avas</w:t>
      </w:r>
      <w:r w:rsidRPr="00425725">
        <w:rPr>
          <w:b/>
          <w:spacing w:val="-1"/>
          <w:sz w:val="24"/>
          <w:szCs w:val="24"/>
          <w:lang w:val="es-ES"/>
        </w:rPr>
        <w:t>cr</w:t>
      </w:r>
      <w:r w:rsidRPr="00425725">
        <w:rPr>
          <w:b/>
          <w:spacing w:val="1"/>
          <w:sz w:val="24"/>
          <w:szCs w:val="24"/>
          <w:lang w:val="es-ES"/>
        </w:rPr>
        <w:t>ip</w:t>
      </w:r>
      <w:r w:rsidRPr="00425725">
        <w:rPr>
          <w:b/>
          <w:spacing w:val="-1"/>
          <w:sz w:val="24"/>
          <w:szCs w:val="24"/>
          <w:lang w:val="es-ES"/>
        </w:rPr>
        <w:t>t)</w:t>
      </w:r>
      <w:r w:rsidRPr="00425725">
        <w:rPr>
          <w:b/>
          <w:sz w:val="24"/>
          <w:szCs w:val="24"/>
          <w:lang w:val="es-ES"/>
        </w:rPr>
        <w:t>;</w:t>
      </w:r>
    </w:p>
    <w:p w14:paraId="624F34AC" w14:textId="77777777" w:rsidR="00AF64F8" w:rsidRPr="00425725" w:rsidRDefault="00AF64F8">
      <w:pPr>
        <w:spacing w:before="2" w:line="180" w:lineRule="exact"/>
        <w:rPr>
          <w:sz w:val="19"/>
          <w:szCs w:val="19"/>
          <w:lang w:val="es-ES"/>
        </w:rPr>
      </w:pPr>
    </w:p>
    <w:p w14:paraId="13A4A1FF" w14:textId="77777777" w:rsidR="00AF64F8" w:rsidRPr="00425725" w:rsidRDefault="00AF64F8">
      <w:pPr>
        <w:spacing w:line="200" w:lineRule="exact"/>
        <w:rPr>
          <w:lang w:val="es-ES"/>
        </w:rPr>
      </w:pPr>
    </w:p>
    <w:p w14:paraId="2DE7829D" w14:textId="77777777" w:rsidR="00AF64F8" w:rsidRDefault="00AC608C">
      <w:pPr>
        <w:ind w:left="466"/>
      </w:pPr>
      <w:r>
        <w:pict w14:anchorId="57429ED3">
          <v:shape id="_x0000_i1052" type="#_x0000_t75" style="width:352.8pt;height:119.4pt">
            <v:imagedata r:id="rId40" o:title=""/>
          </v:shape>
        </w:pict>
      </w:r>
    </w:p>
    <w:p w14:paraId="258A85BF" w14:textId="77777777" w:rsidR="00AF64F8" w:rsidRDefault="00AF64F8">
      <w:pPr>
        <w:spacing w:before="16" w:line="240" w:lineRule="exact"/>
        <w:rPr>
          <w:sz w:val="24"/>
          <w:szCs w:val="24"/>
        </w:rPr>
      </w:pPr>
    </w:p>
    <w:p w14:paraId="4E39B984" w14:textId="77777777" w:rsidR="00AF64F8" w:rsidRPr="00425725" w:rsidRDefault="00AC608C">
      <w:pPr>
        <w:spacing w:line="359" w:lineRule="auto"/>
        <w:ind w:left="142" w:right="100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</w:t>
      </w:r>
      <w:r w:rsidRPr="00425725">
        <w:rPr>
          <w:rFonts w:ascii="Arial" w:eastAsia="Arial" w:hAnsi="Arial" w:cs="Arial"/>
          <w:spacing w:val="4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te</w:t>
      </w:r>
      <w:r w:rsidRPr="00425725">
        <w:rPr>
          <w:rFonts w:ascii="Arial" w:eastAsia="Arial" w:hAnsi="Arial" w:cs="Arial"/>
          <w:spacing w:val="4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p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40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4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41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egu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r</w:t>
      </w:r>
      <w:r w:rsidRPr="00425725">
        <w:rPr>
          <w:rFonts w:ascii="Arial" w:eastAsia="Arial" w:hAnsi="Arial" w:cs="Arial"/>
          <w:spacing w:val="4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es</w:t>
      </w:r>
      <w:r w:rsidRPr="00425725">
        <w:rPr>
          <w:rFonts w:ascii="Arial" w:eastAsia="Arial" w:hAnsi="Arial" w:cs="Arial"/>
          <w:spacing w:val="4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al</w:t>
      </w:r>
      <w:r w:rsidRPr="00425725">
        <w:rPr>
          <w:rFonts w:ascii="Arial" w:eastAsia="Arial" w:hAnsi="Arial" w:cs="Arial"/>
          <w:spacing w:val="4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ar</w:t>
      </w:r>
      <w:r w:rsidRPr="00425725">
        <w:rPr>
          <w:rFonts w:ascii="Arial" w:eastAsia="Arial" w:hAnsi="Arial" w:cs="Arial"/>
          <w:b/>
          <w:spacing w:val="4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46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tó</w:t>
      </w:r>
      <w:r w:rsidRPr="00425725">
        <w:rPr>
          <w:rFonts w:ascii="Arial" w:eastAsia="Arial" w:hAnsi="Arial" w:cs="Arial"/>
          <w:b/>
          <w:lang w:val="es-ES"/>
        </w:rPr>
        <w:t>n</w:t>
      </w:r>
      <w:r w:rsidRPr="00425725">
        <w:rPr>
          <w:rFonts w:ascii="Arial" w:eastAsia="Arial" w:hAnsi="Arial" w:cs="Arial"/>
          <w:b/>
          <w:spacing w:val="43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po</w:t>
      </w:r>
      <w:r w:rsidRPr="00425725">
        <w:rPr>
          <w:rFonts w:ascii="Arial" w:eastAsia="Arial" w:hAnsi="Arial" w:cs="Arial"/>
          <w:b/>
          <w:lang w:val="es-ES"/>
        </w:rPr>
        <w:t>r</w:t>
      </w:r>
      <w:r w:rsidRPr="00425725">
        <w:rPr>
          <w:rFonts w:ascii="Arial" w:eastAsia="Arial" w:hAnsi="Arial" w:cs="Arial"/>
          <w:b/>
          <w:spacing w:val="46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e</w:t>
      </w:r>
      <w:r w:rsidRPr="00425725">
        <w:rPr>
          <w:rFonts w:ascii="Arial" w:eastAsia="Arial" w:hAnsi="Arial" w:cs="Arial"/>
          <w:b/>
          <w:spacing w:val="1"/>
          <w:lang w:val="es-ES"/>
        </w:rPr>
        <w:t>n</w:t>
      </w:r>
      <w:r w:rsidRPr="00425725">
        <w:rPr>
          <w:rFonts w:ascii="Arial" w:eastAsia="Arial" w:hAnsi="Arial" w:cs="Arial"/>
          <w:b/>
          <w:lang w:val="es-ES"/>
        </w:rPr>
        <w:t>ci</w:t>
      </w:r>
      <w:r w:rsidRPr="00425725">
        <w:rPr>
          <w:rFonts w:ascii="Arial" w:eastAsia="Arial" w:hAnsi="Arial" w:cs="Arial"/>
          <w:b/>
          <w:spacing w:val="1"/>
          <w:lang w:val="es-ES"/>
        </w:rPr>
        <w:t>m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4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45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 et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 xml:space="preserve"> 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ID</w:t>
      </w:r>
      <w:r w:rsidRPr="00425725">
        <w:rPr>
          <w:rFonts w:ascii="Arial" w:eastAsia="Arial" w:hAnsi="Arial" w:cs="Arial"/>
          <w:b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L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3"/>
          <w:lang w:val="es-ES"/>
        </w:rPr>
        <w:t>b</w:t>
      </w:r>
      <w:r w:rsidRPr="00425725">
        <w:rPr>
          <w:rFonts w:ascii="Arial" w:eastAsia="Arial" w:hAnsi="Arial" w:cs="Arial"/>
          <w:b/>
          <w:lang w:val="es-ES"/>
        </w:rPr>
        <w:t>el2</w:t>
      </w:r>
      <w:r w:rsidRPr="00425725">
        <w:rPr>
          <w:rFonts w:ascii="Arial" w:eastAsia="Arial" w:hAnsi="Arial" w:cs="Arial"/>
          <w:b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ute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ó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go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ja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 xml:space="preserve">t 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</w:t>
      </w:r>
      <w:r w:rsidRPr="00425725">
        <w:rPr>
          <w:rFonts w:ascii="Arial" w:eastAsia="Arial" w:hAnsi="Arial" w:cs="Arial"/>
          <w:spacing w:val="7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5"/>
          <w:lang w:val="es-ES"/>
        </w:rPr>
        <w:t>a</w:t>
      </w:r>
      <w:r w:rsidRPr="00425725">
        <w:rPr>
          <w:rFonts w:ascii="Arial" w:eastAsia="Arial" w:hAnsi="Arial" w:cs="Arial"/>
          <w:spacing w:val="-4"/>
          <w:lang w:val="es-ES"/>
        </w:rPr>
        <w:t>y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8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 xml:space="preserve">a </w:t>
      </w:r>
      <w:r w:rsidRPr="00425725">
        <w:rPr>
          <w:rFonts w:ascii="Arial" w:eastAsia="Arial" w:hAnsi="Arial" w:cs="Arial"/>
          <w:b/>
          <w:spacing w:val="1"/>
          <w:lang w:val="es-ES"/>
        </w:rPr>
        <w:t>fun</w:t>
      </w:r>
      <w:r w:rsidRPr="00425725">
        <w:rPr>
          <w:rFonts w:ascii="Arial" w:eastAsia="Arial" w:hAnsi="Arial" w:cs="Arial"/>
          <w:b/>
          <w:lang w:val="es-ES"/>
        </w:rPr>
        <w:t>ci</w:t>
      </w:r>
      <w:r w:rsidRPr="00425725">
        <w:rPr>
          <w:rFonts w:ascii="Arial" w:eastAsia="Arial" w:hAnsi="Arial" w:cs="Arial"/>
          <w:b/>
          <w:spacing w:val="1"/>
          <w:lang w:val="es-ES"/>
        </w:rPr>
        <w:t>ó</w:t>
      </w:r>
      <w:r w:rsidRPr="00425725">
        <w:rPr>
          <w:rFonts w:ascii="Arial" w:eastAsia="Arial" w:hAnsi="Arial" w:cs="Arial"/>
          <w:b/>
          <w:lang w:val="es-ES"/>
        </w:rPr>
        <w:t>n i</w:t>
      </w:r>
      <w:r w:rsidRPr="00425725">
        <w:rPr>
          <w:rFonts w:ascii="Arial" w:eastAsia="Arial" w:hAnsi="Arial" w:cs="Arial"/>
          <w:b/>
          <w:spacing w:val="1"/>
          <w:lang w:val="es-ES"/>
        </w:rPr>
        <w:t>n</w:t>
      </w:r>
      <w:r w:rsidRPr="00425725">
        <w:rPr>
          <w:rFonts w:ascii="Arial" w:eastAsia="Arial" w:hAnsi="Arial" w:cs="Arial"/>
          <w:b/>
          <w:lang w:val="es-ES"/>
        </w:rPr>
        <w:t>ici</w:t>
      </w:r>
      <w:r w:rsidRPr="00425725">
        <w:rPr>
          <w:rFonts w:ascii="Arial" w:eastAsia="Arial" w:hAnsi="Arial" w:cs="Arial"/>
          <w:b/>
          <w:spacing w:val="2"/>
          <w:lang w:val="es-ES"/>
        </w:rPr>
        <w:t>a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1"/>
          <w:lang w:val="es-ES"/>
        </w:rPr>
        <w:t>()</w:t>
      </w:r>
      <w:r w:rsidRPr="00425725">
        <w:rPr>
          <w:rFonts w:ascii="Arial" w:eastAsia="Arial" w:hAnsi="Arial" w:cs="Arial"/>
          <w:b/>
          <w:lang w:val="es-ES"/>
        </w:rPr>
        <w:t xml:space="preserve">. </w:t>
      </w:r>
      <w:r w:rsidRPr="00425725">
        <w:rPr>
          <w:rFonts w:ascii="Arial" w:eastAsia="Arial" w:hAnsi="Arial" w:cs="Arial"/>
          <w:lang w:val="es-ES"/>
        </w:rPr>
        <w:t>Y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l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s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2"/>
          <w:lang w:val="es-ES"/>
        </w:rPr>
        <w:t>c</w:t>
      </w:r>
      <w:r w:rsidRPr="00425725">
        <w:rPr>
          <w:rFonts w:ascii="Arial" w:eastAsia="Arial" w:hAnsi="Arial" w:cs="Arial"/>
          <w:b/>
          <w:lang w:val="es-ES"/>
        </w:rPr>
        <w:t xml:space="preserve">ar </w:t>
      </w:r>
      <w:r w:rsidRPr="00425725">
        <w:rPr>
          <w:rFonts w:ascii="Arial" w:eastAsia="Arial" w:hAnsi="Arial" w:cs="Arial"/>
          <w:b/>
          <w:spacing w:val="2"/>
          <w:lang w:val="es-ES"/>
        </w:rPr>
        <w:t>e</w:t>
      </w:r>
      <w:r w:rsidRPr="00425725">
        <w:rPr>
          <w:rFonts w:ascii="Arial" w:eastAsia="Arial" w:hAnsi="Arial" w:cs="Arial"/>
          <w:b/>
          <w:lang w:val="es-ES"/>
        </w:rPr>
        <w:t>l</w:t>
      </w:r>
      <w:r w:rsidRPr="00425725">
        <w:rPr>
          <w:rFonts w:ascii="Arial" w:eastAsia="Arial" w:hAnsi="Arial" w:cs="Arial"/>
          <w:b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2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tó</w:t>
      </w:r>
      <w:r w:rsidRPr="00425725">
        <w:rPr>
          <w:rFonts w:ascii="Arial" w:eastAsia="Arial" w:hAnsi="Arial" w:cs="Arial"/>
          <w:b/>
          <w:lang w:val="es-ES"/>
        </w:rPr>
        <w:t>n</w:t>
      </w:r>
      <w:r w:rsidRPr="00425725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ueta</w:t>
      </w:r>
      <w:r w:rsidRPr="00425725">
        <w:rPr>
          <w:rFonts w:ascii="Arial" w:eastAsia="Arial" w:hAnsi="Arial" w:cs="Arial"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ID</w:t>
      </w:r>
      <w:r w:rsidRPr="00425725">
        <w:rPr>
          <w:rFonts w:ascii="Arial" w:eastAsia="Arial" w:hAnsi="Arial" w:cs="Arial"/>
          <w:b/>
          <w:spacing w:val="4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L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1"/>
          <w:lang w:val="es-ES"/>
        </w:rPr>
        <w:t>b</w:t>
      </w:r>
      <w:r w:rsidRPr="00425725">
        <w:rPr>
          <w:rFonts w:ascii="Arial" w:eastAsia="Arial" w:hAnsi="Arial" w:cs="Arial"/>
          <w:b/>
          <w:lang w:val="es-ES"/>
        </w:rPr>
        <w:t>el2</w:t>
      </w:r>
      <w:r w:rsidRPr="00425725">
        <w:rPr>
          <w:rFonts w:ascii="Arial" w:eastAsia="Arial" w:hAnsi="Arial" w:cs="Arial"/>
          <w:b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q</w:t>
      </w:r>
      <w:r w:rsidRPr="00425725">
        <w:rPr>
          <w:rFonts w:ascii="Arial" w:eastAsia="Arial" w:hAnsi="Arial" w:cs="Arial"/>
          <w:spacing w:val="2"/>
          <w:lang w:val="es-ES"/>
        </w:rPr>
        <w:t>u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3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ute</w:t>
      </w:r>
      <w:r w:rsidRPr="00425725">
        <w:rPr>
          <w:rFonts w:ascii="Arial" w:eastAsia="Arial" w:hAnsi="Arial" w:cs="Arial"/>
          <w:spacing w:val="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el</w:t>
      </w:r>
      <w:r w:rsidRPr="00425725">
        <w:rPr>
          <w:rFonts w:ascii="Arial" w:eastAsia="Arial" w:hAnsi="Arial" w:cs="Arial"/>
          <w:spacing w:val="6"/>
          <w:lang w:val="es-ES"/>
        </w:rPr>
        <w:t xml:space="preserve"> </w:t>
      </w:r>
      <w:r w:rsidRPr="00425725">
        <w:rPr>
          <w:rFonts w:ascii="Arial" w:eastAsia="Arial" w:hAnsi="Arial" w:cs="Arial"/>
          <w:b/>
          <w:lang w:val="es-ES"/>
        </w:rPr>
        <w:t>c</w:t>
      </w:r>
      <w:r w:rsidRPr="00425725">
        <w:rPr>
          <w:rFonts w:ascii="Arial" w:eastAsia="Arial" w:hAnsi="Arial" w:cs="Arial"/>
          <w:b/>
          <w:spacing w:val="1"/>
          <w:lang w:val="es-ES"/>
        </w:rPr>
        <w:t>ód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g</w:t>
      </w:r>
      <w:r w:rsidRPr="00425725">
        <w:rPr>
          <w:rFonts w:ascii="Arial" w:eastAsia="Arial" w:hAnsi="Arial" w:cs="Arial"/>
          <w:b/>
          <w:lang w:val="es-ES"/>
        </w:rPr>
        <w:t>o ja</w:t>
      </w:r>
      <w:r w:rsidRPr="00425725">
        <w:rPr>
          <w:rFonts w:ascii="Arial" w:eastAsia="Arial" w:hAnsi="Arial" w:cs="Arial"/>
          <w:b/>
          <w:spacing w:val="2"/>
          <w:lang w:val="es-ES"/>
        </w:rPr>
        <w:t>v</w:t>
      </w:r>
      <w:r w:rsidRPr="00425725">
        <w:rPr>
          <w:rFonts w:ascii="Arial" w:eastAsia="Arial" w:hAnsi="Arial" w:cs="Arial"/>
          <w:b/>
          <w:lang w:val="es-ES"/>
        </w:rPr>
        <w:t>asc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lang w:val="es-ES"/>
        </w:rPr>
        <w:t>i</w:t>
      </w:r>
      <w:r w:rsidRPr="00425725">
        <w:rPr>
          <w:rFonts w:ascii="Arial" w:eastAsia="Arial" w:hAnsi="Arial" w:cs="Arial"/>
          <w:b/>
          <w:spacing w:val="1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t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 xml:space="preserve">de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1"/>
          <w:lang w:val="es-ES"/>
        </w:rPr>
        <w:t>fun</w:t>
      </w:r>
      <w:r w:rsidRPr="00425725">
        <w:rPr>
          <w:rFonts w:ascii="Arial" w:eastAsia="Arial" w:hAnsi="Arial" w:cs="Arial"/>
          <w:b/>
          <w:lang w:val="es-ES"/>
        </w:rPr>
        <w:t>ci</w:t>
      </w:r>
      <w:r w:rsidRPr="00425725">
        <w:rPr>
          <w:rFonts w:ascii="Arial" w:eastAsia="Arial" w:hAnsi="Arial" w:cs="Arial"/>
          <w:b/>
          <w:spacing w:val="1"/>
          <w:lang w:val="es-ES"/>
        </w:rPr>
        <w:t>ó</w:t>
      </w:r>
      <w:r w:rsidRPr="00425725">
        <w:rPr>
          <w:rFonts w:ascii="Arial" w:eastAsia="Arial" w:hAnsi="Arial" w:cs="Arial"/>
          <w:b/>
          <w:lang w:val="es-ES"/>
        </w:rPr>
        <w:t>n</w:t>
      </w:r>
      <w:r w:rsidRPr="00425725">
        <w:rPr>
          <w:rFonts w:ascii="Arial" w:eastAsia="Arial" w:hAnsi="Arial" w:cs="Arial"/>
          <w:b/>
          <w:spacing w:val="-6"/>
          <w:lang w:val="es-ES"/>
        </w:rPr>
        <w:t xml:space="preserve"> </w:t>
      </w:r>
      <w:r w:rsidRPr="00425725">
        <w:rPr>
          <w:rFonts w:ascii="Arial" w:eastAsia="Arial" w:hAnsi="Arial" w:cs="Arial"/>
          <w:b/>
          <w:spacing w:val="3"/>
          <w:lang w:val="es-ES"/>
        </w:rPr>
        <w:t>p</w:t>
      </w:r>
      <w:r w:rsidRPr="00425725">
        <w:rPr>
          <w:rFonts w:ascii="Arial" w:eastAsia="Arial" w:hAnsi="Arial" w:cs="Arial"/>
          <w:b/>
          <w:lang w:val="es-ES"/>
        </w:rPr>
        <w:t>a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2"/>
          <w:lang w:val="es-ES"/>
        </w:rPr>
        <w:t>a</w:t>
      </w:r>
      <w:r w:rsidRPr="00425725">
        <w:rPr>
          <w:rFonts w:ascii="Arial" w:eastAsia="Arial" w:hAnsi="Arial" w:cs="Arial"/>
          <w:b/>
          <w:spacing w:val="-1"/>
          <w:lang w:val="es-ES"/>
        </w:rPr>
        <w:t>r</w:t>
      </w:r>
      <w:r w:rsidRPr="00425725">
        <w:rPr>
          <w:rFonts w:ascii="Arial" w:eastAsia="Arial" w:hAnsi="Arial" w:cs="Arial"/>
          <w:b/>
          <w:spacing w:val="1"/>
          <w:lang w:val="es-ES"/>
        </w:rPr>
        <w:t>()</w:t>
      </w:r>
      <w:r w:rsidRPr="00425725">
        <w:rPr>
          <w:rFonts w:ascii="Arial" w:eastAsia="Arial" w:hAnsi="Arial" w:cs="Arial"/>
          <w:b/>
          <w:lang w:val="es-ES"/>
        </w:rPr>
        <w:t>.</w:t>
      </w:r>
    </w:p>
    <w:p w14:paraId="178EE196" w14:textId="77777777" w:rsidR="00AF64F8" w:rsidRPr="00425725" w:rsidRDefault="00AF64F8">
      <w:pPr>
        <w:spacing w:before="10" w:line="140" w:lineRule="exact"/>
        <w:rPr>
          <w:sz w:val="14"/>
          <w:szCs w:val="14"/>
          <w:lang w:val="es-ES"/>
        </w:rPr>
      </w:pPr>
    </w:p>
    <w:p w14:paraId="5F70E8CB" w14:textId="77777777" w:rsidR="00AF64F8" w:rsidRPr="00425725" w:rsidRDefault="00AF64F8">
      <w:pPr>
        <w:spacing w:line="200" w:lineRule="exact"/>
        <w:rPr>
          <w:lang w:val="es-ES"/>
        </w:rPr>
      </w:pPr>
    </w:p>
    <w:p w14:paraId="099FA185" w14:textId="77777777" w:rsidR="00AF64F8" w:rsidRPr="00425725" w:rsidRDefault="00AC608C">
      <w:pPr>
        <w:ind w:left="142" w:right="99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spacing w:val="-1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ás</w:t>
      </w:r>
      <w:r w:rsidRPr="00425725">
        <w:rPr>
          <w:rFonts w:ascii="Arial" w:eastAsia="Arial" w:hAnsi="Arial" w:cs="Arial"/>
          <w:spacing w:val="1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p</w:t>
      </w:r>
      <w:r w:rsidRPr="00425725">
        <w:rPr>
          <w:rFonts w:ascii="Arial" w:eastAsia="Arial" w:hAnsi="Arial" w:cs="Arial"/>
          <w:lang w:val="es-ES"/>
        </w:rPr>
        <w:t>á</w:t>
      </w:r>
      <w:r w:rsidRPr="00425725">
        <w:rPr>
          <w:rFonts w:ascii="Arial" w:eastAsia="Arial" w:hAnsi="Arial" w:cs="Arial"/>
          <w:spacing w:val="2"/>
          <w:lang w:val="es-ES"/>
        </w:rPr>
        <w:t>g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na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</w:t>
      </w:r>
      <w:r w:rsidRPr="00425725">
        <w:rPr>
          <w:rFonts w:ascii="Arial" w:eastAsia="Arial" w:hAnsi="Arial" w:cs="Arial"/>
          <w:spacing w:val="2"/>
          <w:lang w:val="es-ES"/>
        </w:rPr>
        <w:t>fa</w:t>
      </w:r>
      <w:r w:rsidRPr="00425725">
        <w:rPr>
          <w:rFonts w:ascii="Arial" w:eastAsia="Arial" w:hAnsi="Arial" w:cs="Arial"/>
          <w:lang w:val="es-ES"/>
        </w:rPr>
        <w:t>u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t</w:t>
      </w:r>
      <w:r w:rsidRPr="00425725">
        <w:rPr>
          <w:rFonts w:ascii="Arial" w:eastAsia="Arial" w:hAnsi="Arial" w:cs="Arial"/>
          <w:spacing w:val="2"/>
          <w:lang w:val="es-ES"/>
        </w:rPr>
        <w:t>.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px</w:t>
      </w:r>
      <w:r w:rsidRPr="00425725">
        <w:rPr>
          <w:rFonts w:ascii="Arial" w:eastAsia="Arial" w:hAnsi="Arial" w:cs="Arial"/>
          <w:spacing w:val="14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be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17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nd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ar</w:t>
      </w:r>
      <w:r w:rsidRPr="00425725">
        <w:rPr>
          <w:rFonts w:ascii="Arial" w:eastAsia="Arial" w:hAnsi="Arial" w:cs="Arial"/>
          <w:spacing w:val="21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ent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20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del</w:t>
      </w:r>
      <w:r w:rsidRPr="00425725">
        <w:rPr>
          <w:rFonts w:ascii="Arial" w:eastAsia="Arial" w:hAnsi="Arial" w:cs="Arial"/>
          <w:spacing w:val="2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2"/>
          <w:lang w:val="es-ES"/>
        </w:rPr>
        <w:t>a</w:t>
      </w:r>
      <w:r w:rsidRPr="00425725">
        <w:rPr>
          <w:rFonts w:ascii="Arial" w:eastAsia="Arial" w:hAnsi="Arial" w:cs="Arial"/>
          <w:lang w:val="es-ES"/>
        </w:rPr>
        <w:t>b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spacing w:val="-1"/>
          <w:lang w:val="es-ES"/>
        </w:rPr>
        <w:t>z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13"/>
          <w:lang w:val="es-ES"/>
        </w:rPr>
        <w:t xml:space="preserve"> </w:t>
      </w:r>
      <w:r w:rsidRPr="00425725">
        <w:rPr>
          <w:rFonts w:ascii="Arial" w:eastAsia="Arial" w:hAnsi="Arial" w:cs="Arial"/>
          <w:spacing w:val="3"/>
          <w:lang w:val="es-ES"/>
        </w:rPr>
        <w:t>(</w:t>
      </w:r>
      <w:r w:rsidRPr="00425725">
        <w:rPr>
          <w:rFonts w:ascii="Arial" w:eastAsia="Arial" w:hAnsi="Arial" w:cs="Arial"/>
          <w:spacing w:val="-1"/>
          <w:lang w:val="es-ES"/>
        </w:rPr>
        <w:t>&lt;</w:t>
      </w:r>
      <w:r w:rsidRPr="00425725">
        <w:rPr>
          <w:rFonts w:ascii="Arial" w:eastAsia="Arial" w:hAnsi="Arial" w:cs="Arial"/>
          <w:spacing w:val="2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ea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&gt;</w:t>
      </w:r>
      <w:r w:rsidRPr="00425725">
        <w:rPr>
          <w:rFonts w:ascii="Arial" w:eastAsia="Arial" w:hAnsi="Arial" w:cs="Arial"/>
          <w:spacing w:val="1"/>
          <w:lang w:val="es-ES"/>
        </w:rPr>
        <w:t>&lt;</w:t>
      </w:r>
      <w:r w:rsidRPr="00425725">
        <w:rPr>
          <w:rFonts w:ascii="Arial" w:eastAsia="Arial" w:hAnsi="Arial" w:cs="Arial"/>
          <w:lang w:val="es-ES"/>
        </w:rPr>
        <w:t>/h</w:t>
      </w:r>
      <w:r w:rsidRPr="00425725">
        <w:rPr>
          <w:rFonts w:ascii="Arial" w:eastAsia="Arial" w:hAnsi="Arial" w:cs="Arial"/>
          <w:spacing w:val="2"/>
          <w:lang w:val="es-ES"/>
        </w:rPr>
        <w:t>e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spacing w:val="-1"/>
          <w:lang w:val="es-ES"/>
        </w:rPr>
        <w:t>&gt;</w:t>
      </w:r>
      <w:r w:rsidRPr="00425725">
        <w:rPr>
          <w:rFonts w:ascii="Arial" w:eastAsia="Arial" w:hAnsi="Arial" w:cs="Arial"/>
          <w:lang w:val="es-ES"/>
        </w:rPr>
        <w:t>)</w:t>
      </w:r>
    </w:p>
    <w:p w14:paraId="4C0422C3" w14:textId="77777777" w:rsidR="00AF64F8" w:rsidRPr="00425725" w:rsidRDefault="00AF64F8">
      <w:pPr>
        <w:spacing w:before="6" w:line="100" w:lineRule="exact"/>
        <w:rPr>
          <w:sz w:val="11"/>
          <w:szCs w:val="11"/>
          <w:lang w:val="es-ES"/>
        </w:rPr>
      </w:pPr>
    </w:p>
    <w:p w14:paraId="55B67C90" w14:textId="77777777" w:rsidR="00AF64F8" w:rsidRPr="00425725" w:rsidRDefault="00AC608C">
      <w:pPr>
        <w:ind w:left="142" w:right="1118"/>
        <w:jc w:val="both"/>
        <w:rPr>
          <w:rFonts w:ascii="Arial" w:eastAsia="Arial" w:hAnsi="Arial" w:cs="Arial"/>
          <w:lang w:val="es-ES"/>
        </w:rPr>
      </w:pPr>
      <w:r w:rsidRPr="00425725">
        <w:rPr>
          <w:rFonts w:ascii="Arial" w:eastAsia="Arial" w:hAnsi="Arial" w:cs="Arial"/>
          <w:lang w:val="es-ES"/>
        </w:rPr>
        <w:t>que</w:t>
      </w:r>
      <w:r w:rsidRPr="00425725">
        <w:rPr>
          <w:rFonts w:ascii="Arial" w:eastAsia="Arial" w:hAnsi="Arial" w:cs="Arial"/>
          <w:spacing w:val="-1"/>
          <w:lang w:val="es-ES"/>
        </w:rPr>
        <w:t xml:space="preserve"> l</w:t>
      </w:r>
      <w:r w:rsidRPr="00425725">
        <w:rPr>
          <w:rFonts w:ascii="Arial" w:eastAsia="Arial" w:hAnsi="Arial" w:cs="Arial"/>
          <w:lang w:val="es-ES"/>
        </w:rPr>
        <w:t>as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f</w:t>
      </w:r>
      <w:r w:rsidRPr="00425725">
        <w:rPr>
          <w:rFonts w:ascii="Arial" w:eastAsia="Arial" w:hAnsi="Arial" w:cs="Arial"/>
          <w:lang w:val="es-ES"/>
        </w:rPr>
        <w:t>un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o</w:t>
      </w:r>
      <w:r w:rsidRPr="00425725">
        <w:rPr>
          <w:rFonts w:ascii="Arial" w:eastAsia="Arial" w:hAnsi="Arial" w:cs="Arial"/>
          <w:lang w:val="es-ES"/>
        </w:rPr>
        <w:t>nes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d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j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v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scr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lang w:val="es-ES"/>
        </w:rPr>
        <w:t>pt</w:t>
      </w:r>
      <w:r w:rsidRPr="00425725">
        <w:rPr>
          <w:rFonts w:ascii="Arial" w:eastAsia="Arial" w:hAnsi="Arial" w:cs="Arial"/>
          <w:spacing w:val="-8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tán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n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rc</w:t>
      </w:r>
      <w:r w:rsidRPr="00425725">
        <w:rPr>
          <w:rFonts w:ascii="Arial" w:eastAsia="Arial" w:hAnsi="Arial" w:cs="Arial"/>
          <w:lang w:val="es-ES"/>
        </w:rPr>
        <w:t>h</w:t>
      </w:r>
      <w:r w:rsidRPr="00425725">
        <w:rPr>
          <w:rFonts w:ascii="Arial" w:eastAsia="Arial" w:hAnsi="Arial" w:cs="Arial"/>
          <w:spacing w:val="1"/>
          <w:lang w:val="es-ES"/>
        </w:rPr>
        <w:t>iv</w:t>
      </w:r>
      <w:r w:rsidRPr="00425725">
        <w:rPr>
          <w:rFonts w:ascii="Arial" w:eastAsia="Arial" w:hAnsi="Arial" w:cs="Arial"/>
          <w:lang w:val="es-ES"/>
        </w:rPr>
        <w:t>o.</w:t>
      </w:r>
      <w:r w:rsidRPr="00425725">
        <w:rPr>
          <w:rFonts w:ascii="Arial" w:eastAsia="Arial" w:hAnsi="Arial" w:cs="Arial"/>
          <w:spacing w:val="-5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E</w:t>
      </w:r>
      <w:r w:rsidRPr="00425725">
        <w:rPr>
          <w:rFonts w:ascii="Arial" w:eastAsia="Arial" w:hAnsi="Arial" w:cs="Arial"/>
          <w:spacing w:val="1"/>
          <w:lang w:val="es-ES"/>
        </w:rPr>
        <w:t>s</w:t>
      </w:r>
      <w:r w:rsidRPr="00425725">
        <w:rPr>
          <w:rFonts w:ascii="Arial" w:eastAsia="Arial" w:hAnsi="Arial" w:cs="Arial"/>
          <w:lang w:val="es-ES"/>
        </w:rPr>
        <w:t>to</w:t>
      </w:r>
      <w:r w:rsidRPr="00425725">
        <w:rPr>
          <w:rFonts w:ascii="Arial" w:eastAsia="Arial" w:hAnsi="Arial" w:cs="Arial"/>
          <w:spacing w:val="-4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o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spacing w:val="2"/>
          <w:lang w:val="es-ES"/>
        </w:rPr>
        <w:t>h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1"/>
          <w:lang w:val="es-ES"/>
        </w:rPr>
        <w:t>r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5"/>
          <w:lang w:val="es-ES"/>
        </w:rPr>
        <w:t>m</w:t>
      </w:r>
      <w:r w:rsidRPr="00425725">
        <w:rPr>
          <w:rFonts w:ascii="Arial" w:eastAsia="Arial" w:hAnsi="Arial" w:cs="Arial"/>
          <w:lang w:val="es-ES"/>
        </w:rPr>
        <w:t>os</w:t>
      </w:r>
      <w:r w:rsidRPr="00425725">
        <w:rPr>
          <w:rFonts w:ascii="Arial" w:eastAsia="Arial" w:hAnsi="Arial" w:cs="Arial"/>
          <w:spacing w:val="-7"/>
          <w:lang w:val="es-ES"/>
        </w:rPr>
        <w:t xml:space="preserve"> </w:t>
      </w:r>
      <w:r w:rsidRPr="00425725">
        <w:rPr>
          <w:rFonts w:ascii="Arial" w:eastAsia="Arial" w:hAnsi="Arial" w:cs="Arial"/>
          <w:spacing w:val="1"/>
          <w:lang w:val="es-ES"/>
        </w:rPr>
        <w:t>c</w:t>
      </w:r>
      <w:r w:rsidRPr="00425725">
        <w:rPr>
          <w:rFonts w:ascii="Arial" w:eastAsia="Arial" w:hAnsi="Arial" w:cs="Arial"/>
          <w:lang w:val="es-ES"/>
        </w:rPr>
        <w:t>on</w:t>
      </w:r>
      <w:r w:rsidRPr="00425725">
        <w:rPr>
          <w:rFonts w:ascii="Arial" w:eastAsia="Arial" w:hAnsi="Arial" w:cs="Arial"/>
          <w:spacing w:val="-3"/>
          <w:lang w:val="es-ES"/>
        </w:rPr>
        <w:t xml:space="preserve"> </w:t>
      </w:r>
      <w:r w:rsidRPr="00425725">
        <w:rPr>
          <w:rFonts w:ascii="Arial" w:eastAsia="Arial" w:hAnsi="Arial" w:cs="Arial"/>
          <w:spacing w:val="-1"/>
          <w:lang w:val="es-ES"/>
        </w:rPr>
        <w:t>l</w:t>
      </w:r>
      <w:r w:rsidRPr="00425725">
        <w:rPr>
          <w:rFonts w:ascii="Arial" w:eastAsia="Arial" w:hAnsi="Arial" w:cs="Arial"/>
          <w:lang w:val="es-ES"/>
        </w:rPr>
        <w:t>a</w:t>
      </w:r>
      <w:r w:rsidRPr="00425725">
        <w:rPr>
          <w:rFonts w:ascii="Arial" w:eastAsia="Arial" w:hAnsi="Arial" w:cs="Arial"/>
          <w:spacing w:val="-2"/>
          <w:lang w:val="es-ES"/>
        </w:rPr>
        <w:t xml:space="preserve"> </w:t>
      </w:r>
      <w:r w:rsidRPr="00425725">
        <w:rPr>
          <w:rFonts w:ascii="Arial" w:eastAsia="Arial" w:hAnsi="Arial" w:cs="Arial"/>
          <w:lang w:val="es-ES"/>
        </w:rPr>
        <w:t>e</w:t>
      </w:r>
      <w:r w:rsidRPr="00425725">
        <w:rPr>
          <w:rFonts w:ascii="Arial" w:eastAsia="Arial" w:hAnsi="Arial" w:cs="Arial"/>
          <w:spacing w:val="2"/>
          <w:lang w:val="es-ES"/>
        </w:rPr>
        <w:t>t</w:t>
      </w:r>
      <w:r w:rsidRPr="00425725">
        <w:rPr>
          <w:rFonts w:ascii="Arial" w:eastAsia="Arial" w:hAnsi="Arial" w:cs="Arial"/>
          <w:spacing w:val="-1"/>
          <w:lang w:val="es-ES"/>
        </w:rPr>
        <w:t>i</w:t>
      </w:r>
      <w:r w:rsidRPr="00425725">
        <w:rPr>
          <w:rFonts w:ascii="Arial" w:eastAsia="Arial" w:hAnsi="Arial" w:cs="Arial"/>
          <w:spacing w:val="2"/>
          <w:lang w:val="es-ES"/>
        </w:rPr>
        <w:t>q</w:t>
      </w:r>
      <w:r w:rsidRPr="00425725">
        <w:rPr>
          <w:rFonts w:ascii="Arial" w:eastAsia="Arial" w:hAnsi="Arial" w:cs="Arial"/>
          <w:lang w:val="es-ES"/>
        </w:rPr>
        <w:t>ueta</w:t>
      </w:r>
    </w:p>
    <w:p w14:paraId="54D58577" w14:textId="77777777" w:rsidR="00AF64F8" w:rsidRPr="00425725" w:rsidRDefault="00AF64F8">
      <w:pPr>
        <w:spacing w:before="3" w:line="100" w:lineRule="exact"/>
        <w:rPr>
          <w:sz w:val="11"/>
          <w:szCs w:val="11"/>
          <w:lang w:val="es-ES"/>
        </w:rPr>
      </w:pPr>
    </w:p>
    <w:p w14:paraId="1E6E0850" w14:textId="77777777" w:rsidR="00AF64F8" w:rsidRDefault="00AC608C">
      <w:pPr>
        <w:ind w:left="85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pacing w:val="-1"/>
        </w:rPr>
        <w:t>&lt;</w:t>
      </w:r>
      <w:r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  <w:spacing w:val="2"/>
        </w:rPr>
        <w:t>c</w:t>
      </w:r>
      <w:r>
        <w:rPr>
          <w:rFonts w:ascii="Arial" w:eastAsia="Arial" w:hAnsi="Arial" w:cs="Arial"/>
          <w:b/>
          <w:spacing w:val="-1"/>
        </w:rPr>
        <w:t>r</w:t>
      </w:r>
      <w:r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  <w:b/>
          <w:spacing w:val="1"/>
        </w:rPr>
        <w:t>p</w:t>
      </w:r>
      <w:r>
        <w:rPr>
          <w:rFonts w:ascii="Arial" w:eastAsia="Arial" w:hAnsi="Arial" w:cs="Arial"/>
          <w:b/>
        </w:rPr>
        <w:t>t</w:t>
      </w:r>
      <w:r>
        <w:rPr>
          <w:rFonts w:ascii="Arial" w:eastAsia="Arial" w:hAnsi="Arial" w:cs="Arial"/>
          <w:b/>
          <w:spacing w:val="-6"/>
        </w:rPr>
        <w:t xml:space="preserve"> </w:t>
      </w:r>
      <w:r>
        <w:rPr>
          <w:rFonts w:ascii="Arial" w:eastAsia="Arial" w:hAnsi="Arial" w:cs="Arial"/>
          <w:b/>
        </w:rPr>
        <w:t>la</w:t>
      </w:r>
      <w:r>
        <w:rPr>
          <w:rFonts w:ascii="Arial" w:eastAsia="Arial" w:hAnsi="Arial" w:cs="Arial"/>
          <w:b/>
          <w:spacing w:val="1"/>
        </w:rPr>
        <w:t>ngu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  <w:b/>
          <w:spacing w:val="3"/>
        </w:rPr>
        <w:t>g</w:t>
      </w:r>
      <w:r>
        <w:rPr>
          <w:rFonts w:ascii="Arial" w:eastAsia="Arial" w:hAnsi="Arial" w:cs="Arial"/>
          <w:b/>
        </w:rPr>
        <w:t>e</w:t>
      </w:r>
      <w:r>
        <w:rPr>
          <w:rFonts w:ascii="Arial" w:eastAsia="Arial" w:hAnsi="Arial" w:cs="Arial"/>
          <w:b/>
          <w:spacing w:val="-1"/>
        </w:rPr>
        <w:t>=</w:t>
      </w:r>
      <w:r>
        <w:rPr>
          <w:rFonts w:ascii="Arial" w:eastAsia="Arial" w:hAnsi="Arial" w:cs="Arial"/>
          <w:b/>
          <w:spacing w:val="1"/>
        </w:rPr>
        <w:t>”</w:t>
      </w:r>
      <w:r>
        <w:rPr>
          <w:rFonts w:ascii="Arial" w:eastAsia="Arial" w:hAnsi="Arial" w:cs="Arial"/>
          <w:b/>
        </w:rPr>
        <w:t>ja</w:t>
      </w:r>
      <w:r>
        <w:rPr>
          <w:rFonts w:ascii="Arial" w:eastAsia="Arial" w:hAnsi="Arial" w:cs="Arial"/>
          <w:b/>
          <w:spacing w:val="2"/>
        </w:rPr>
        <w:t>v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  <w:b/>
          <w:spacing w:val="2"/>
        </w:rPr>
        <w:t>sc</w:t>
      </w:r>
      <w:r>
        <w:rPr>
          <w:rFonts w:ascii="Arial" w:eastAsia="Arial" w:hAnsi="Arial" w:cs="Arial"/>
          <w:b/>
          <w:spacing w:val="-1"/>
        </w:rPr>
        <w:t>r</w:t>
      </w:r>
      <w:r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  <w:b/>
          <w:spacing w:val="1"/>
        </w:rPr>
        <w:t>pt</w:t>
      </w:r>
      <w:r>
        <w:rPr>
          <w:rFonts w:ascii="Arial" w:eastAsia="Arial" w:hAnsi="Arial" w:cs="Arial"/>
          <w:b/>
        </w:rPr>
        <w:t>”</w:t>
      </w:r>
      <w:r>
        <w:rPr>
          <w:rFonts w:ascii="Arial" w:eastAsia="Arial" w:hAnsi="Arial" w:cs="Arial"/>
          <w:b/>
          <w:spacing w:val="-20"/>
        </w:rPr>
        <w:t xml:space="preserve"> </w:t>
      </w:r>
      <w:r>
        <w:rPr>
          <w:rFonts w:ascii="Arial" w:eastAsia="Arial" w:hAnsi="Arial" w:cs="Arial"/>
          <w:b/>
          <w:spacing w:val="1"/>
        </w:rPr>
        <w:t>t</w:t>
      </w:r>
      <w:r>
        <w:rPr>
          <w:rFonts w:ascii="Arial" w:eastAsia="Arial" w:hAnsi="Arial" w:cs="Arial"/>
          <w:b/>
          <w:spacing w:val="-3"/>
        </w:rPr>
        <w:t>y</w:t>
      </w:r>
      <w:r>
        <w:rPr>
          <w:rFonts w:ascii="Arial" w:eastAsia="Arial" w:hAnsi="Arial" w:cs="Arial"/>
          <w:b/>
          <w:spacing w:val="1"/>
        </w:rPr>
        <w:t>p</w:t>
      </w:r>
      <w:r>
        <w:rPr>
          <w:rFonts w:ascii="Arial" w:eastAsia="Arial" w:hAnsi="Arial" w:cs="Arial"/>
          <w:b/>
          <w:spacing w:val="2"/>
        </w:rPr>
        <w:t>e</w:t>
      </w:r>
      <w:r>
        <w:rPr>
          <w:rFonts w:ascii="Arial" w:eastAsia="Arial" w:hAnsi="Arial" w:cs="Arial"/>
          <w:b/>
          <w:spacing w:val="-1"/>
        </w:rPr>
        <w:t>=</w:t>
      </w:r>
      <w:r>
        <w:rPr>
          <w:rFonts w:ascii="Arial" w:eastAsia="Arial" w:hAnsi="Arial" w:cs="Arial"/>
          <w:b/>
          <w:spacing w:val="1"/>
        </w:rPr>
        <w:t>”t</w:t>
      </w:r>
      <w:r>
        <w:rPr>
          <w:rFonts w:ascii="Arial" w:eastAsia="Arial" w:hAnsi="Arial" w:cs="Arial"/>
          <w:b/>
        </w:rPr>
        <w:t>ex</w:t>
      </w:r>
      <w:r>
        <w:rPr>
          <w:rFonts w:ascii="Arial" w:eastAsia="Arial" w:hAnsi="Arial" w:cs="Arial"/>
          <w:b/>
          <w:spacing w:val="1"/>
        </w:rPr>
        <w:t>t</w:t>
      </w:r>
      <w:r>
        <w:rPr>
          <w:rFonts w:ascii="Arial" w:eastAsia="Arial" w:hAnsi="Arial" w:cs="Arial"/>
          <w:b/>
        </w:rPr>
        <w:t>/</w:t>
      </w:r>
      <w:r>
        <w:rPr>
          <w:rFonts w:ascii="Arial" w:eastAsia="Arial" w:hAnsi="Arial" w:cs="Arial"/>
          <w:b/>
          <w:spacing w:val="2"/>
        </w:rPr>
        <w:t>j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  <w:b/>
          <w:spacing w:val="2"/>
        </w:rPr>
        <w:t>v</w:t>
      </w:r>
      <w:r>
        <w:rPr>
          <w:rFonts w:ascii="Arial" w:eastAsia="Arial" w:hAnsi="Arial" w:cs="Arial"/>
          <w:b/>
        </w:rPr>
        <w:t>asc</w:t>
      </w:r>
      <w:r>
        <w:rPr>
          <w:rFonts w:ascii="Arial" w:eastAsia="Arial" w:hAnsi="Arial" w:cs="Arial"/>
          <w:b/>
          <w:spacing w:val="2"/>
        </w:rPr>
        <w:t>r</w:t>
      </w:r>
      <w:r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  <w:b/>
          <w:spacing w:val="1"/>
        </w:rPr>
        <w:t>pt</w:t>
      </w:r>
      <w:r>
        <w:rPr>
          <w:rFonts w:ascii="Arial" w:eastAsia="Arial" w:hAnsi="Arial" w:cs="Arial"/>
          <w:b/>
        </w:rPr>
        <w:t>”</w:t>
      </w:r>
      <w:r>
        <w:rPr>
          <w:rFonts w:ascii="Arial" w:eastAsia="Arial" w:hAnsi="Arial" w:cs="Arial"/>
          <w:b/>
          <w:spacing w:val="-20"/>
        </w:rPr>
        <w:t xml:space="preserve"> </w:t>
      </w:r>
      <w:r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  <w:spacing w:val="-1"/>
        </w:rPr>
        <w:t>r</w:t>
      </w:r>
      <w:r>
        <w:rPr>
          <w:rFonts w:ascii="Arial" w:eastAsia="Arial" w:hAnsi="Arial" w:cs="Arial"/>
          <w:b/>
          <w:spacing w:val="2"/>
        </w:rPr>
        <w:t>c</w:t>
      </w:r>
      <w:r>
        <w:rPr>
          <w:rFonts w:ascii="Arial" w:eastAsia="Arial" w:hAnsi="Arial" w:cs="Arial"/>
          <w:b/>
          <w:spacing w:val="-1"/>
        </w:rPr>
        <w:t>=</w:t>
      </w:r>
      <w:r>
        <w:rPr>
          <w:rFonts w:ascii="Arial" w:eastAsia="Arial" w:hAnsi="Arial" w:cs="Arial"/>
          <w:b/>
          <w:spacing w:val="1"/>
        </w:rPr>
        <w:t>”f</w:t>
      </w:r>
      <w:r>
        <w:rPr>
          <w:rFonts w:ascii="Arial" w:eastAsia="Arial" w:hAnsi="Arial" w:cs="Arial"/>
          <w:b/>
        </w:rPr>
        <w:t>ic</w:t>
      </w:r>
      <w:r>
        <w:rPr>
          <w:rFonts w:ascii="Arial" w:eastAsia="Arial" w:hAnsi="Arial" w:cs="Arial"/>
          <w:b/>
          <w:spacing w:val="1"/>
        </w:rPr>
        <w:t>h</w:t>
      </w:r>
      <w:r>
        <w:rPr>
          <w:rFonts w:ascii="Arial" w:eastAsia="Arial" w:hAnsi="Arial" w:cs="Arial"/>
          <w:b/>
        </w:rPr>
        <w:t>e</w:t>
      </w:r>
      <w:r>
        <w:rPr>
          <w:rFonts w:ascii="Arial" w:eastAsia="Arial" w:hAnsi="Arial" w:cs="Arial"/>
          <w:b/>
          <w:spacing w:val="-1"/>
        </w:rPr>
        <w:t>r</w:t>
      </w:r>
      <w:r>
        <w:rPr>
          <w:rFonts w:ascii="Arial" w:eastAsia="Arial" w:hAnsi="Arial" w:cs="Arial"/>
          <w:b/>
          <w:spacing w:val="1"/>
        </w:rPr>
        <w:t>o</w:t>
      </w:r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  <w:b/>
          <w:spacing w:val="2"/>
        </w:rPr>
        <w:t>j</w:t>
      </w:r>
      <w:r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  <w:spacing w:val="1"/>
        </w:rPr>
        <w:t>”&gt;</w:t>
      </w:r>
      <w:r>
        <w:rPr>
          <w:rFonts w:ascii="Arial" w:eastAsia="Arial" w:hAnsi="Arial" w:cs="Arial"/>
          <w:b/>
          <w:spacing w:val="-1"/>
        </w:rPr>
        <w:t>&lt;</w:t>
      </w:r>
      <w:r>
        <w:rPr>
          <w:rFonts w:ascii="Arial" w:eastAsia="Arial" w:hAnsi="Arial" w:cs="Arial"/>
          <w:b/>
        </w:rPr>
        <w:t>/</w:t>
      </w:r>
      <w:r>
        <w:rPr>
          <w:rFonts w:ascii="Arial" w:eastAsia="Arial" w:hAnsi="Arial" w:cs="Arial"/>
          <w:b/>
          <w:spacing w:val="2"/>
        </w:rPr>
        <w:t>s</w:t>
      </w:r>
      <w:r>
        <w:rPr>
          <w:rFonts w:ascii="Arial" w:eastAsia="Arial" w:hAnsi="Arial" w:cs="Arial"/>
          <w:b/>
        </w:rPr>
        <w:t>c</w:t>
      </w:r>
      <w:r>
        <w:rPr>
          <w:rFonts w:ascii="Arial" w:eastAsia="Arial" w:hAnsi="Arial" w:cs="Arial"/>
          <w:b/>
          <w:spacing w:val="-1"/>
        </w:rPr>
        <w:t>r</w:t>
      </w:r>
      <w:r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  <w:b/>
          <w:spacing w:val="3"/>
        </w:rPr>
        <w:t>p</w:t>
      </w:r>
      <w:r>
        <w:rPr>
          <w:rFonts w:ascii="Arial" w:eastAsia="Arial" w:hAnsi="Arial" w:cs="Arial"/>
          <w:b/>
          <w:spacing w:val="1"/>
        </w:rPr>
        <w:t>t</w:t>
      </w:r>
      <w:r>
        <w:rPr>
          <w:rFonts w:ascii="Arial" w:eastAsia="Arial" w:hAnsi="Arial" w:cs="Arial"/>
          <w:b/>
        </w:rPr>
        <w:t>&gt;</w:t>
      </w:r>
    </w:p>
    <w:p w14:paraId="7E41B5FB" w14:textId="77777777" w:rsidR="00AF64F8" w:rsidRDefault="00AF64F8">
      <w:pPr>
        <w:spacing w:line="140" w:lineRule="exact"/>
        <w:rPr>
          <w:sz w:val="14"/>
          <w:szCs w:val="14"/>
        </w:rPr>
      </w:pPr>
    </w:p>
    <w:p w14:paraId="39EF64FB" w14:textId="77777777" w:rsidR="00AF64F8" w:rsidRDefault="00AC608C">
      <w:pPr>
        <w:ind w:left="149"/>
      </w:pPr>
      <w:r>
        <w:pict w14:anchorId="31D3F280">
          <v:shape id="_x0000_i1053" type="#_x0000_t75" style="width:425.4pt;height:53.4pt">
            <v:imagedata r:id="rId41" o:title=""/>
          </v:shape>
        </w:pict>
      </w:r>
    </w:p>
    <w:sectPr w:rsidR="00AF64F8">
      <w:pgSz w:w="11900" w:h="16840"/>
      <w:pgMar w:top="1340" w:right="1560" w:bottom="280" w:left="1560" w:header="0" w:footer="5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2D335" w14:textId="77777777" w:rsidR="00AC608C" w:rsidRDefault="00AC608C">
      <w:r>
        <w:separator/>
      </w:r>
    </w:p>
  </w:endnote>
  <w:endnote w:type="continuationSeparator" w:id="0">
    <w:p w14:paraId="146F060E" w14:textId="77777777" w:rsidR="00AC608C" w:rsidRDefault="00AC6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50B23" w14:textId="77777777" w:rsidR="00AF64F8" w:rsidRDefault="00AC608C">
    <w:pPr>
      <w:spacing w:line="200" w:lineRule="exact"/>
    </w:pPr>
    <w:r>
      <w:pict w14:anchorId="2AE23CB6">
        <v:group id="_x0000_s2060" style="position:absolute;margin-left:83.65pt;margin-top:794.9pt;width:428.05pt;height:0;z-index:-251663360;mso-position-horizontal-relative:page;mso-position-vertical-relative:page" coordorigin="1673,15898" coordsize="8561,0">
          <v:shape id="_x0000_s2061" style="position:absolute;left:1673;top:15898;width:8561;height:0" coordorigin="1673,15898" coordsize="8561,0" path="m1673,15898r8561,e" filled="f" strokeweight=".58pt">
            <v:path arrowok="t"/>
          </v:shape>
          <w10:wrap anchorx="page" anchory="page"/>
        </v:group>
      </w:pict>
    </w:r>
    <w:r>
      <w:pict w14:anchorId="443FE459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84.1pt;margin-top:796.2pt;width:140.75pt;height:11pt;z-index:-251662336;mso-position-horizontal-relative:page;mso-position-vertical-relative:page" filled="f" stroked="f">
          <v:textbox inset="0,0,0,0">
            <w:txbxContent>
              <w:p w14:paraId="42F39FE1" w14:textId="77777777" w:rsidR="00AF64F8" w:rsidRPr="00425725" w:rsidRDefault="00AC608C">
                <w:pPr>
                  <w:spacing w:line="200" w:lineRule="exact"/>
                  <w:ind w:left="20" w:right="-27"/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</w:pP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2 - Cr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pacing w:val="-2"/>
                    <w:sz w:val="18"/>
                    <w:szCs w:val="18"/>
                    <w:lang w:val="es-ES"/>
                  </w:rPr>
                  <w:t>a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ció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n</w:t>
                </w:r>
                <w:r w:rsidRPr="00425725">
                  <w:rPr>
                    <w:rFonts w:ascii="Arial" w:eastAsia="Arial" w:hAnsi="Arial" w:cs="Arial"/>
                    <w:spacing w:val="-8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d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pacing w:val="-1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-2"/>
                    <w:sz w:val="18"/>
                    <w:szCs w:val="18"/>
                    <w:lang w:val="es-ES"/>
                  </w:rPr>
                  <w:t>S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i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t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i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o</w:t>
                </w:r>
                <w:r w:rsidRPr="00425725">
                  <w:rPr>
                    <w:rFonts w:ascii="Arial" w:eastAsia="Arial" w:hAnsi="Arial" w:cs="Arial"/>
                    <w:spacing w:val="-8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8"/>
                    <w:sz w:val="18"/>
                    <w:szCs w:val="18"/>
                    <w:lang w:val="es-ES"/>
                  </w:rPr>
                  <w:t>W</w:t>
                </w:r>
                <w:r w:rsidRPr="00425725">
                  <w:rPr>
                    <w:rFonts w:ascii="Arial" w:eastAsia="Arial" w:hAnsi="Arial" w:cs="Arial"/>
                    <w:spacing w:val="-2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b</w:t>
                </w:r>
                <w:r w:rsidRPr="00425725">
                  <w:rPr>
                    <w:rFonts w:ascii="Arial" w:eastAsia="Arial" w:hAnsi="Arial" w:cs="Arial"/>
                    <w:spacing w:val="-3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n</w:t>
                </w:r>
                <w:r w:rsidRPr="00425725">
                  <w:rPr>
                    <w:rFonts w:ascii="Arial" w:eastAsia="Arial" w:hAnsi="Arial" w:cs="Arial"/>
                    <w:spacing w:val="-3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-5"/>
                    <w:sz w:val="18"/>
                    <w:szCs w:val="18"/>
                    <w:lang w:val="es-ES"/>
                  </w:rPr>
                  <w:t>V</w:t>
                </w:r>
                <w:r w:rsidRPr="00425725">
                  <w:rPr>
                    <w:rFonts w:ascii="Arial" w:eastAsia="Arial" w:hAnsi="Arial" w:cs="Arial"/>
                    <w:spacing w:val="8"/>
                    <w:sz w:val="18"/>
                    <w:szCs w:val="18"/>
                    <w:lang w:val="es-ES"/>
                  </w:rPr>
                  <w:t>W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D</w:t>
                </w:r>
              </w:p>
            </w:txbxContent>
          </v:textbox>
          <w10:wrap anchorx="page" anchory="page"/>
        </v:shape>
      </w:pict>
    </w:r>
    <w:r>
      <w:pict w14:anchorId="62280DCC">
        <v:shape id="_x0000_s2058" type="#_x0000_t202" style="position:absolute;margin-left:471.2pt;margin-top:796.2pt;width:40.1pt;height:11pt;z-index:-251661312;mso-position-horizontal-relative:page;mso-position-vertical-relative:page" filled="f" stroked="f">
          <v:textbox inset="0,0,0,0">
            <w:txbxContent>
              <w:p w14:paraId="710B1CC8" w14:textId="77777777" w:rsidR="00AF64F8" w:rsidRDefault="00AC608C">
                <w:pPr>
                  <w:spacing w:line="200" w:lineRule="exact"/>
                  <w:ind w:left="20" w:right="-27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sz w:val="18"/>
                    <w:szCs w:val="18"/>
                  </w:rPr>
                  <w:t>P</w:t>
                </w:r>
                <w:r>
                  <w:rPr>
                    <w:rFonts w:ascii="Arial" w:eastAsia="Arial" w:hAnsi="Arial" w:cs="Arial"/>
                    <w:spacing w:val="1"/>
                    <w:sz w:val="18"/>
                    <w:szCs w:val="18"/>
                  </w:rPr>
                  <w:t>ágin</w:t>
                </w:r>
                <w:r>
                  <w:rPr>
                    <w:rFonts w:ascii="Arial" w:eastAsia="Arial" w:hAnsi="Arial" w:cs="Arial"/>
                    <w:spacing w:val="-2"/>
                    <w:sz w:val="18"/>
                    <w:szCs w:val="18"/>
                  </w:rPr>
                  <w:t>a</w:t>
                </w:r>
                <w:r>
                  <w:rPr>
                    <w:rFonts w:ascii="Arial" w:eastAsia="Arial" w:hAnsi="Arial" w:cs="Arial"/>
                    <w:sz w:val="18"/>
                    <w:szCs w:val="18"/>
                  </w:rPr>
                  <w:t>:</w:t>
                </w:r>
                <w:r>
                  <w:rPr>
                    <w:rFonts w:ascii="Arial" w:eastAsia="Arial" w:hAnsi="Arial" w:cs="Arial"/>
                    <w:spacing w:val="-2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8"/>
                    <w:szCs w:val="18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4B82B" w14:textId="77777777" w:rsidR="00AF64F8" w:rsidRDefault="00AC608C">
    <w:pPr>
      <w:spacing w:line="200" w:lineRule="exact"/>
    </w:pPr>
    <w:r>
      <w:pict w14:anchorId="75644B87">
        <v:group id="_x0000_s2051" style="position:absolute;margin-left:83.65pt;margin-top:794.9pt;width:428.05pt;height:0;z-index:-251656192;mso-position-horizontal-relative:page;mso-position-vertical-relative:page" coordorigin="1673,15898" coordsize="8561,0">
          <v:shape id="_x0000_s2052" style="position:absolute;left:1673;top:15898;width:8561;height:0" coordorigin="1673,15898" coordsize="8561,0" path="m1673,15898r8561,e" filled="f" strokeweight=".58pt">
            <v:path arrowok="t"/>
          </v:shape>
          <w10:wrap anchorx="page" anchory="page"/>
        </v:group>
      </w:pict>
    </w:r>
    <w:r>
      <w:pict w14:anchorId="23B282F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1pt;margin-top:796.2pt;width:140.75pt;height:11pt;z-index:-251655168;mso-position-horizontal-relative:page;mso-position-vertical-relative:page" filled="f" stroked="f">
          <v:textbox inset="0,0,0,0">
            <w:txbxContent>
              <w:p w14:paraId="234CB3EB" w14:textId="77777777" w:rsidR="00AF64F8" w:rsidRPr="00425725" w:rsidRDefault="00AC608C">
                <w:pPr>
                  <w:spacing w:line="200" w:lineRule="exact"/>
                  <w:ind w:left="20" w:right="-27"/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</w:pP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2 - Cr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pacing w:val="-2"/>
                    <w:sz w:val="18"/>
                    <w:szCs w:val="18"/>
                    <w:lang w:val="es-ES"/>
                  </w:rPr>
                  <w:t>a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ció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n</w:t>
                </w:r>
                <w:r w:rsidRPr="00425725">
                  <w:rPr>
                    <w:rFonts w:ascii="Arial" w:eastAsia="Arial" w:hAnsi="Arial" w:cs="Arial"/>
                    <w:spacing w:val="-8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d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pacing w:val="-1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-2"/>
                    <w:sz w:val="18"/>
                    <w:szCs w:val="18"/>
                    <w:lang w:val="es-ES"/>
                  </w:rPr>
                  <w:t>S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i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t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i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o</w:t>
                </w:r>
                <w:r w:rsidRPr="00425725">
                  <w:rPr>
                    <w:rFonts w:ascii="Arial" w:eastAsia="Arial" w:hAnsi="Arial" w:cs="Arial"/>
                    <w:spacing w:val="-8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8"/>
                    <w:sz w:val="18"/>
                    <w:szCs w:val="18"/>
                    <w:lang w:val="es-ES"/>
                  </w:rPr>
                  <w:t>W</w:t>
                </w:r>
                <w:r w:rsidRPr="00425725">
                  <w:rPr>
                    <w:rFonts w:ascii="Arial" w:eastAsia="Arial" w:hAnsi="Arial" w:cs="Arial"/>
                    <w:spacing w:val="-2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b</w:t>
                </w:r>
                <w:r w:rsidRPr="00425725">
                  <w:rPr>
                    <w:rFonts w:ascii="Arial" w:eastAsia="Arial" w:hAnsi="Arial" w:cs="Arial"/>
                    <w:spacing w:val="-3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1"/>
                    <w:sz w:val="18"/>
                    <w:szCs w:val="18"/>
                    <w:lang w:val="es-ES"/>
                  </w:rPr>
                  <w:t>e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n</w:t>
                </w:r>
                <w:r w:rsidRPr="00425725">
                  <w:rPr>
                    <w:rFonts w:ascii="Arial" w:eastAsia="Arial" w:hAnsi="Arial" w:cs="Arial"/>
                    <w:spacing w:val="-3"/>
                    <w:sz w:val="18"/>
                    <w:szCs w:val="18"/>
                    <w:lang w:val="es-ES"/>
                  </w:rPr>
                  <w:t xml:space="preserve"> </w:t>
                </w:r>
                <w:r w:rsidRPr="00425725">
                  <w:rPr>
                    <w:rFonts w:ascii="Arial" w:eastAsia="Arial" w:hAnsi="Arial" w:cs="Arial"/>
                    <w:spacing w:val="-5"/>
                    <w:sz w:val="18"/>
                    <w:szCs w:val="18"/>
                    <w:lang w:val="es-ES"/>
                  </w:rPr>
                  <w:t>V</w:t>
                </w:r>
                <w:r w:rsidRPr="00425725">
                  <w:rPr>
                    <w:rFonts w:ascii="Arial" w:eastAsia="Arial" w:hAnsi="Arial" w:cs="Arial"/>
                    <w:spacing w:val="8"/>
                    <w:sz w:val="18"/>
                    <w:szCs w:val="18"/>
                    <w:lang w:val="es-ES"/>
                  </w:rPr>
                  <w:t>W</w:t>
                </w:r>
                <w:r w:rsidRPr="00425725">
                  <w:rPr>
                    <w:rFonts w:ascii="Arial" w:eastAsia="Arial" w:hAnsi="Arial" w:cs="Arial"/>
                    <w:sz w:val="18"/>
                    <w:szCs w:val="18"/>
                    <w:lang w:val="es-ES"/>
                  </w:rPr>
                  <w:t>D</w:t>
                </w:r>
              </w:p>
            </w:txbxContent>
          </v:textbox>
          <w10:wrap anchorx="page" anchory="page"/>
        </v:shape>
      </w:pict>
    </w:r>
    <w:r>
      <w:pict w14:anchorId="125605A3">
        <v:shape id="_x0000_s2049" type="#_x0000_t202" style="position:absolute;margin-left:466.15pt;margin-top:796.2pt;width:46.15pt;height:11pt;z-index:-251654144;mso-position-horizontal-relative:page;mso-position-vertical-relative:page" filled="f" stroked="f">
          <v:textbox inset="0,0,0,0">
            <w:txbxContent>
              <w:p w14:paraId="7EB36C5A" w14:textId="77777777" w:rsidR="00AF64F8" w:rsidRDefault="00AC608C">
                <w:pPr>
                  <w:spacing w:line="200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sz w:val="18"/>
                    <w:szCs w:val="18"/>
                  </w:rPr>
                  <w:t>P</w:t>
                </w:r>
                <w:r>
                  <w:rPr>
                    <w:rFonts w:ascii="Arial" w:eastAsia="Arial" w:hAnsi="Arial" w:cs="Arial"/>
                    <w:spacing w:val="1"/>
                    <w:sz w:val="18"/>
                    <w:szCs w:val="18"/>
                  </w:rPr>
                  <w:t>ágin</w:t>
                </w:r>
                <w:r>
                  <w:rPr>
                    <w:rFonts w:ascii="Arial" w:eastAsia="Arial" w:hAnsi="Arial" w:cs="Arial"/>
                    <w:spacing w:val="-2"/>
                    <w:sz w:val="18"/>
                    <w:szCs w:val="18"/>
                  </w:rPr>
                  <w:t>a</w:t>
                </w:r>
                <w:r>
                  <w:rPr>
                    <w:rFonts w:ascii="Arial" w:eastAsia="Arial" w:hAnsi="Arial" w:cs="Arial"/>
                    <w:sz w:val="18"/>
                    <w:szCs w:val="18"/>
                  </w:rPr>
                  <w:t>:</w:t>
                </w:r>
                <w:r>
                  <w:rPr>
                    <w:rFonts w:ascii="Arial" w:eastAsia="Arial" w:hAnsi="Arial" w:cs="Arial"/>
                    <w:spacing w:val="-2"/>
                    <w:sz w:val="18"/>
                    <w:szCs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5B4D4" w14:textId="77777777" w:rsidR="00AC608C" w:rsidRDefault="00AC608C">
      <w:r>
        <w:separator/>
      </w:r>
    </w:p>
  </w:footnote>
  <w:footnote w:type="continuationSeparator" w:id="0">
    <w:p w14:paraId="4B4A0F69" w14:textId="77777777" w:rsidR="00AC608C" w:rsidRDefault="00AC60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BE7D1F"/>
    <w:multiLevelType w:val="multilevel"/>
    <w:tmpl w:val="A0E6303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4F8"/>
    <w:rsid w:val="00425725"/>
    <w:rsid w:val="0083658C"/>
    <w:rsid w:val="00A04CE0"/>
    <w:rsid w:val="00AC608C"/>
    <w:rsid w:val="00AF64F8"/>
    <w:rsid w:val="00FA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  <w14:docId w14:val="541BFF27"/>
  <w15:docId w15:val="{10314BB3-8762-4955-B94E-40E4E0C64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1426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Marta Torre</cp:lastModifiedBy>
  <cp:revision>2</cp:revision>
  <dcterms:created xsi:type="dcterms:W3CDTF">2020-09-17T22:03:00Z</dcterms:created>
  <dcterms:modified xsi:type="dcterms:W3CDTF">2020-09-17T22:36:00Z</dcterms:modified>
</cp:coreProperties>
</file>